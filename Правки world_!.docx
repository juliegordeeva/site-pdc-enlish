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5757"/>
        <w:gridCol w:w="3588"/>
      </w:tblGrid>
      <w:tr w:rsidR="00F5261D" w14:paraId="69251CED" w14:textId="77777777" w:rsidTr="00920C74">
        <w:tc>
          <w:tcPr>
            <w:tcW w:w="5757" w:type="dxa"/>
          </w:tcPr>
          <w:p w14:paraId="0DCD0577" w14:textId="6DE7D41A" w:rsidR="00085ACB" w:rsidRDefault="00085ACB">
            <w:r>
              <w:t>БЫЛО</w:t>
            </w:r>
          </w:p>
        </w:tc>
        <w:tc>
          <w:tcPr>
            <w:tcW w:w="3588" w:type="dxa"/>
          </w:tcPr>
          <w:p w14:paraId="0D574CAC" w14:textId="6A5C0BF9" w:rsidR="00085ACB" w:rsidRDefault="00085ACB">
            <w:r>
              <w:t>СТАЛО</w:t>
            </w:r>
          </w:p>
        </w:tc>
      </w:tr>
      <w:tr w:rsidR="00F5261D" w14:paraId="3189FC43" w14:textId="77777777" w:rsidTr="00920C74">
        <w:tc>
          <w:tcPr>
            <w:tcW w:w="5757" w:type="dxa"/>
          </w:tcPr>
          <w:p w14:paraId="4FD3A403" w14:textId="00336DF8" w:rsidR="00085ACB" w:rsidRPr="00085ACB" w:rsidRDefault="00085ACB">
            <w:pPr>
              <w:rPr>
                <w:lang w:val="en-US"/>
              </w:rPr>
            </w:pPr>
            <w:r>
              <w:rPr>
                <w:lang w:val="en-US"/>
              </w:rPr>
              <w:t xml:space="preserve">In person in Moscow </w:t>
            </w:r>
          </w:p>
        </w:tc>
        <w:tc>
          <w:tcPr>
            <w:tcW w:w="3588" w:type="dxa"/>
          </w:tcPr>
          <w:p w14:paraId="0547E0DC" w14:textId="1D1122AF" w:rsidR="00085ACB" w:rsidRPr="00803C0D" w:rsidRDefault="00085ACB">
            <w:r>
              <w:t xml:space="preserve">Убрать везде </w:t>
            </w:r>
            <w:proofErr w:type="spellStart"/>
            <w:r w:rsidR="00803C0D">
              <w:t>«</w:t>
            </w:r>
            <w:proofErr w:type="spellEnd"/>
            <w:r>
              <w:rPr>
                <w:lang w:val="en-US"/>
              </w:rPr>
              <w:t>in Moscow</w:t>
            </w:r>
            <w:r w:rsidR="00803C0D">
              <w:t>»</w:t>
            </w:r>
          </w:p>
        </w:tc>
      </w:tr>
      <w:tr w:rsidR="00F5261D" w14:paraId="39A1DBA2" w14:textId="77777777" w:rsidTr="00920C74">
        <w:tc>
          <w:tcPr>
            <w:tcW w:w="5757" w:type="dxa"/>
          </w:tcPr>
          <w:p w14:paraId="159F73DA" w14:textId="6423B670" w:rsidR="00085ACB" w:rsidRDefault="00803C0D">
            <w:proofErr w:type="spellStart"/>
            <w:r>
              <w:rPr>
                <w:rFonts w:ascii="Segoe UI" w:hAnsi="Segoe UI" w:cs="Segoe UI"/>
                <w:color w:val="62684D"/>
                <w:sz w:val="22"/>
                <w:szCs w:val="22"/>
                <w:shd w:val="clear" w:color="auto" w:fill="ECEEDF"/>
              </w:rPr>
              <w:t>Online</w:t>
            </w:r>
            <w:proofErr w:type="spellEnd"/>
            <w:r>
              <w:rPr>
                <w:rFonts w:ascii="Segoe UI" w:hAnsi="Segoe UI" w:cs="Segoe UI"/>
                <w:color w:val="62684D"/>
                <w:sz w:val="22"/>
                <w:szCs w:val="22"/>
                <w:shd w:val="clear" w:color="auto" w:fill="ECEEDF"/>
              </w:rPr>
              <w:t xml:space="preserve"> </w:t>
            </w:r>
            <w:proofErr w:type="spellStart"/>
            <w:r>
              <w:rPr>
                <w:rFonts w:ascii="Segoe UI" w:hAnsi="Segoe UI" w:cs="Segoe UI"/>
                <w:color w:val="62684D"/>
                <w:sz w:val="22"/>
                <w:szCs w:val="22"/>
                <w:shd w:val="clear" w:color="auto" w:fill="ECEEDF"/>
              </w:rPr>
              <w:t>worldwide</w:t>
            </w:r>
            <w:proofErr w:type="spellEnd"/>
          </w:p>
        </w:tc>
        <w:tc>
          <w:tcPr>
            <w:tcW w:w="3588" w:type="dxa"/>
          </w:tcPr>
          <w:p w14:paraId="212C400C" w14:textId="2606D52E" w:rsidR="00085ACB" w:rsidRDefault="00803C0D">
            <w:proofErr w:type="spellStart"/>
            <w:r>
              <w:rPr>
                <w:rFonts w:ascii="Segoe UI" w:hAnsi="Segoe UI" w:cs="Segoe UI"/>
                <w:color w:val="62684D"/>
                <w:sz w:val="22"/>
                <w:szCs w:val="22"/>
                <w:shd w:val="clear" w:color="auto" w:fill="ECEEDF"/>
              </w:rPr>
              <w:t>Online</w:t>
            </w:r>
            <w:proofErr w:type="spellEnd"/>
            <w:r>
              <w:rPr>
                <w:rFonts w:ascii="Segoe UI" w:hAnsi="Segoe UI" w:cs="Segoe UI"/>
                <w:color w:val="62684D"/>
                <w:sz w:val="22"/>
                <w:szCs w:val="22"/>
                <w:shd w:val="clear" w:color="auto" w:fill="ECEEDF"/>
              </w:rPr>
              <w:t xml:space="preserve"> </w:t>
            </w:r>
          </w:p>
        </w:tc>
      </w:tr>
      <w:tr w:rsidR="00F5261D" w:rsidRPr="00803C0D" w14:paraId="412F6602" w14:textId="77777777" w:rsidTr="00920C74">
        <w:tc>
          <w:tcPr>
            <w:tcW w:w="5757" w:type="dxa"/>
          </w:tcPr>
          <w:p w14:paraId="5FE8187B" w14:textId="77777777" w:rsidR="00803C0D" w:rsidRPr="00803C0D" w:rsidRDefault="00803C0D" w:rsidP="00803C0D">
            <w:pPr>
              <w:pStyle w:val="3"/>
              <w:spacing w:before="0" w:beforeAutospacing="0" w:after="120" w:afterAutospacing="0"/>
              <w:rPr>
                <w:rFonts w:ascii="Segoe UI" w:hAnsi="Segoe UI" w:cs="Segoe UI"/>
                <w:color w:val="2D2926"/>
                <w:spacing w:val="-5"/>
                <w:lang w:val="en-US"/>
              </w:rPr>
            </w:pPr>
            <w:r w:rsidRPr="00803C0D">
              <w:rPr>
                <w:rFonts w:ascii="Segoe UI" w:hAnsi="Segoe UI" w:cs="Segoe UI"/>
                <w:color w:val="2D2926"/>
                <w:spacing w:val="-5"/>
                <w:lang w:val="en-US"/>
              </w:rPr>
              <w:t>Online and In Person</w:t>
            </w:r>
          </w:p>
          <w:p w14:paraId="1173B670" w14:textId="2C0F2499" w:rsidR="00085ACB" w:rsidRPr="00803C0D" w:rsidRDefault="00803C0D" w:rsidP="00803C0D">
            <w:pPr>
              <w:pStyle w:val="a4"/>
              <w:spacing w:before="0" w:beforeAutospacing="0" w:after="0" w:afterAutospacing="0"/>
              <w:rPr>
                <w:rFonts w:ascii="Segoe UI" w:hAnsi="Segoe UI" w:cs="Segoe UI"/>
                <w:color w:val="6D625B"/>
                <w:sz w:val="26"/>
                <w:szCs w:val="26"/>
                <w:lang w:val="en-US"/>
              </w:rPr>
            </w:pPr>
            <w:r w:rsidRPr="00803C0D">
              <w:rPr>
                <w:rFonts w:ascii="Segoe UI" w:hAnsi="Segoe UI" w:cs="Segoe UI"/>
                <w:color w:val="6D625B"/>
                <w:sz w:val="26"/>
                <w:szCs w:val="26"/>
                <w:lang w:val="en-US"/>
              </w:rPr>
              <w:t>We offer in-person appointments in Moscow and online sessions for clients in different countries.</w:t>
            </w:r>
          </w:p>
        </w:tc>
        <w:tc>
          <w:tcPr>
            <w:tcW w:w="3588" w:type="dxa"/>
          </w:tcPr>
          <w:p w14:paraId="53CE31AC" w14:textId="77777777" w:rsidR="00803C0D" w:rsidRPr="00803C0D" w:rsidRDefault="00803C0D" w:rsidP="00803C0D">
            <w:pPr>
              <w:pStyle w:val="3"/>
              <w:spacing w:before="0" w:beforeAutospacing="0" w:after="120" w:afterAutospacing="0"/>
              <w:rPr>
                <w:rFonts w:ascii="Segoe UI" w:hAnsi="Segoe UI" w:cs="Segoe UI"/>
                <w:color w:val="2D2926"/>
                <w:spacing w:val="-5"/>
                <w:lang w:val="en-US"/>
              </w:rPr>
            </w:pPr>
            <w:r w:rsidRPr="00803C0D">
              <w:rPr>
                <w:rFonts w:ascii="Segoe UI" w:hAnsi="Segoe UI" w:cs="Segoe UI"/>
                <w:color w:val="2D2926"/>
                <w:spacing w:val="-5"/>
                <w:lang w:val="en-US"/>
              </w:rPr>
              <w:t>Online and In Person</w:t>
            </w:r>
          </w:p>
          <w:p w14:paraId="1F2A9F56" w14:textId="55774303" w:rsidR="00085ACB" w:rsidRPr="00C86A33" w:rsidRDefault="00803C0D" w:rsidP="00803C0D">
            <w:pPr>
              <w:pStyle w:val="a4"/>
              <w:spacing w:before="0" w:beforeAutospacing="0" w:after="0" w:afterAutospacing="0"/>
              <w:rPr>
                <w:lang w:val="en-US"/>
              </w:rPr>
            </w:pPr>
            <w:r w:rsidRPr="00803C0D">
              <w:rPr>
                <w:rFonts w:ascii="Segoe UI" w:hAnsi="Segoe UI" w:cs="Segoe UI"/>
                <w:color w:val="6D625B"/>
                <w:sz w:val="26"/>
                <w:szCs w:val="26"/>
                <w:lang w:val="en-US"/>
              </w:rPr>
              <w:t>We offer in-person appointments and online sessions</w:t>
            </w:r>
            <w:r w:rsidR="00C86A33" w:rsidRPr="00C86A33">
              <w:rPr>
                <w:rFonts w:ascii="Segoe UI" w:hAnsi="Segoe UI" w:cs="Segoe UI"/>
                <w:color w:val="6D625B"/>
                <w:sz w:val="26"/>
                <w:szCs w:val="26"/>
                <w:lang w:val="en-US"/>
              </w:rPr>
              <w:t>.</w:t>
            </w:r>
          </w:p>
        </w:tc>
      </w:tr>
      <w:tr w:rsidR="00F5261D" w:rsidRPr="00803C0D" w14:paraId="49BD1D73" w14:textId="77777777" w:rsidTr="00920C74">
        <w:tc>
          <w:tcPr>
            <w:tcW w:w="5757" w:type="dxa"/>
          </w:tcPr>
          <w:p w14:paraId="4FC7519B" w14:textId="77777777" w:rsidR="00C86A33" w:rsidRPr="00C86A33" w:rsidRDefault="00C86A33" w:rsidP="00C86A33">
            <w:pPr>
              <w:rPr>
                <w:lang w:val="en-US"/>
              </w:rPr>
            </w:pPr>
            <w:r w:rsidRPr="00C86A33">
              <w:rPr>
                <w:rFonts w:ascii="Segoe UI" w:hAnsi="Segoe UI" w:cs="Segoe UI"/>
                <w:color w:val="6D625B"/>
                <w:sz w:val="26"/>
                <w:szCs w:val="26"/>
                <w:shd w:val="clear" w:color="auto" w:fill="FAF8F5"/>
                <w:lang w:val="en-US"/>
              </w:rPr>
              <w:t xml:space="preserve">Articles by Ksenia Makarova and Svetlana </w:t>
            </w:r>
            <w:proofErr w:type="spellStart"/>
            <w:r w:rsidRPr="00C86A33">
              <w:rPr>
                <w:rFonts w:ascii="Segoe UI" w:hAnsi="Segoe UI" w:cs="Segoe UI"/>
                <w:color w:val="6D625B"/>
                <w:sz w:val="26"/>
                <w:szCs w:val="26"/>
                <w:shd w:val="clear" w:color="auto" w:fill="FAF8F5"/>
                <w:lang w:val="en-US"/>
              </w:rPr>
              <w:t>Romanchenko</w:t>
            </w:r>
            <w:proofErr w:type="spellEnd"/>
            <w:r w:rsidRPr="00C86A33">
              <w:rPr>
                <w:rFonts w:ascii="Segoe UI" w:hAnsi="Segoe UI" w:cs="Segoe UI"/>
                <w:color w:val="6D625B"/>
                <w:sz w:val="26"/>
                <w:szCs w:val="26"/>
                <w:shd w:val="clear" w:color="auto" w:fill="FAF8F5"/>
                <w:lang w:val="en-US"/>
              </w:rPr>
              <w:t xml:space="preserve"> for parents and adults who would like to better understand their concerns before getting in touch.</w:t>
            </w:r>
          </w:p>
          <w:p w14:paraId="5269244E" w14:textId="77777777" w:rsidR="00085ACB" w:rsidRPr="00803C0D" w:rsidRDefault="00085ACB">
            <w:pPr>
              <w:rPr>
                <w:lang w:val="en-US"/>
              </w:rPr>
            </w:pPr>
          </w:p>
        </w:tc>
        <w:tc>
          <w:tcPr>
            <w:tcW w:w="3588" w:type="dxa"/>
          </w:tcPr>
          <w:p w14:paraId="18252D98" w14:textId="42FA6896" w:rsidR="00C86A33" w:rsidRPr="00C86A33" w:rsidRDefault="00C86A33" w:rsidP="00C86A33">
            <w:pPr>
              <w:rPr>
                <w:lang w:val="en-US"/>
              </w:rPr>
            </w:pPr>
            <w:r w:rsidRPr="00C86A33">
              <w:rPr>
                <w:rFonts w:ascii="Segoe UI" w:hAnsi="Segoe UI" w:cs="Segoe UI"/>
                <w:color w:val="6D625B"/>
                <w:sz w:val="26"/>
                <w:szCs w:val="26"/>
                <w:shd w:val="clear" w:color="auto" w:fill="FAF8F5"/>
                <w:lang w:val="en-US"/>
              </w:rPr>
              <w:t xml:space="preserve">Articles by </w:t>
            </w:r>
            <w:r>
              <w:rPr>
                <w:rFonts w:ascii="Segoe UI" w:hAnsi="Segoe UI" w:cs="Segoe UI"/>
                <w:color w:val="6D625B"/>
                <w:sz w:val="26"/>
                <w:szCs w:val="26"/>
                <w:shd w:val="clear" w:color="auto" w:fill="FAF8F5"/>
                <w:lang w:val="en-US"/>
              </w:rPr>
              <w:t>our</w:t>
            </w:r>
            <w:r w:rsidR="006C1AF1">
              <w:rPr>
                <w:rFonts w:ascii="Segoe UI" w:hAnsi="Segoe UI" w:cs="Segoe UI"/>
                <w:color w:val="6D625B"/>
                <w:sz w:val="26"/>
                <w:szCs w:val="26"/>
                <w:shd w:val="clear" w:color="auto" w:fill="FAF8F5"/>
                <w:lang w:val="en-US"/>
              </w:rPr>
              <w:t xml:space="preserve"> psychologists</w:t>
            </w:r>
            <w:r w:rsidRPr="00C86A33">
              <w:rPr>
                <w:rFonts w:ascii="Segoe UI" w:hAnsi="Segoe UI" w:cs="Segoe UI"/>
                <w:color w:val="6D625B"/>
                <w:sz w:val="26"/>
                <w:szCs w:val="26"/>
                <w:shd w:val="clear" w:color="auto" w:fill="FAF8F5"/>
                <w:lang w:val="en-US"/>
              </w:rPr>
              <w:t xml:space="preserve"> for parents and adults who would like to better understand their concerns before getting in touch.</w:t>
            </w:r>
          </w:p>
          <w:p w14:paraId="26A2AC6A" w14:textId="77777777" w:rsidR="00085ACB" w:rsidRPr="00803C0D" w:rsidRDefault="00085ACB">
            <w:pPr>
              <w:rPr>
                <w:lang w:val="en-US"/>
              </w:rPr>
            </w:pPr>
          </w:p>
        </w:tc>
      </w:tr>
      <w:tr w:rsidR="00F5261D" w:rsidRPr="00803C0D" w14:paraId="183B64B3" w14:textId="77777777" w:rsidTr="00920C74">
        <w:tc>
          <w:tcPr>
            <w:tcW w:w="5757" w:type="dxa"/>
          </w:tcPr>
          <w:p w14:paraId="41109E50" w14:textId="77777777" w:rsidR="006C1AF1" w:rsidRPr="006C1AF1" w:rsidRDefault="006C1AF1" w:rsidP="006C1AF1">
            <w:pPr>
              <w:rPr>
                <w:lang w:val="en-US"/>
              </w:rPr>
            </w:pPr>
            <w:r w:rsidRPr="006C1AF1">
              <w:rPr>
                <w:rFonts w:ascii="Segoe UI" w:hAnsi="Segoe UI" w:cs="Segoe UI"/>
                <w:color w:val="6D625B"/>
                <w:sz w:val="26"/>
                <w:szCs w:val="26"/>
                <w:shd w:val="clear" w:color="auto" w:fill="FAF8F5"/>
                <w:lang w:val="en-US"/>
              </w:rPr>
              <w:t xml:space="preserve">This section is led by two experts from the </w:t>
            </w:r>
            <w:proofErr w:type="spellStart"/>
            <w:r w:rsidRPr="006C1AF1">
              <w:rPr>
                <w:rFonts w:ascii="Segoe UI" w:hAnsi="Segoe UI" w:cs="Segoe UI"/>
                <w:color w:val="6D625B"/>
                <w:sz w:val="26"/>
                <w:szCs w:val="26"/>
                <w:shd w:val="clear" w:color="auto" w:fill="FAF8F5"/>
                <w:lang w:val="en-US"/>
              </w:rPr>
              <w:t>centre</w:t>
            </w:r>
            <w:proofErr w:type="spellEnd"/>
            <w:r w:rsidRPr="006C1AF1">
              <w:rPr>
                <w:rFonts w:ascii="Segoe UI" w:hAnsi="Segoe UI" w:cs="Segoe UI"/>
                <w:color w:val="6D625B"/>
                <w:sz w:val="26"/>
                <w:szCs w:val="26"/>
                <w:shd w:val="clear" w:color="auto" w:fill="FAF8F5"/>
                <w:lang w:val="en-US"/>
              </w:rPr>
              <w:t xml:space="preserve">. New articles appear 2–4 times a month; discussion continues in the </w:t>
            </w:r>
            <w:proofErr w:type="spellStart"/>
            <w:r w:rsidRPr="006C1AF1">
              <w:rPr>
                <w:rFonts w:ascii="Segoe UI" w:hAnsi="Segoe UI" w:cs="Segoe UI"/>
                <w:color w:val="6D625B"/>
                <w:sz w:val="26"/>
                <w:szCs w:val="26"/>
                <w:shd w:val="clear" w:color="auto" w:fill="FAF8F5"/>
                <w:lang w:val="en-US"/>
              </w:rPr>
              <w:t>centre’s</w:t>
            </w:r>
            <w:proofErr w:type="spellEnd"/>
            <w:r w:rsidRPr="006C1AF1">
              <w:rPr>
                <w:rFonts w:ascii="Segoe UI" w:hAnsi="Segoe UI" w:cs="Segoe UI"/>
                <w:color w:val="6D625B"/>
                <w:sz w:val="26"/>
                <w:szCs w:val="26"/>
                <w:shd w:val="clear" w:color="auto" w:fill="FAF8F5"/>
                <w:lang w:val="en-US"/>
              </w:rPr>
              <w:t xml:space="preserve"> Telegram channel.</w:t>
            </w:r>
          </w:p>
          <w:p w14:paraId="771F8E6E" w14:textId="77777777" w:rsidR="00085ACB" w:rsidRPr="00803C0D" w:rsidRDefault="00085ACB">
            <w:pPr>
              <w:rPr>
                <w:lang w:val="en-US"/>
              </w:rPr>
            </w:pPr>
          </w:p>
        </w:tc>
        <w:tc>
          <w:tcPr>
            <w:tcW w:w="3588" w:type="dxa"/>
          </w:tcPr>
          <w:p w14:paraId="7116ECDA" w14:textId="3411E8BE" w:rsidR="006C1AF1" w:rsidRPr="006C1AF1" w:rsidRDefault="006C1AF1" w:rsidP="006C1AF1">
            <w:pPr>
              <w:rPr>
                <w:lang w:val="en-US"/>
              </w:rPr>
            </w:pPr>
            <w:r w:rsidRPr="006C1AF1">
              <w:rPr>
                <w:rFonts w:ascii="Segoe UI" w:hAnsi="Segoe UI" w:cs="Segoe UI"/>
                <w:color w:val="6D625B"/>
                <w:sz w:val="26"/>
                <w:szCs w:val="26"/>
                <w:shd w:val="clear" w:color="auto" w:fill="FAF8F5"/>
                <w:lang w:val="en-US"/>
              </w:rPr>
              <w:t xml:space="preserve">This section is led by </w:t>
            </w:r>
            <w:r>
              <w:rPr>
                <w:rFonts w:ascii="Segoe UI" w:hAnsi="Segoe UI" w:cs="Segoe UI"/>
                <w:color w:val="6D625B"/>
                <w:sz w:val="26"/>
                <w:szCs w:val="26"/>
                <w:shd w:val="clear" w:color="auto" w:fill="FAF8F5"/>
                <w:lang w:val="en-US"/>
              </w:rPr>
              <w:t>our</w:t>
            </w:r>
            <w:r w:rsidRPr="006C1AF1">
              <w:rPr>
                <w:rFonts w:ascii="Segoe UI" w:hAnsi="Segoe UI" w:cs="Segoe UI"/>
                <w:color w:val="6D625B"/>
                <w:sz w:val="26"/>
                <w:szCs w:val="26"/>
                <w:shd w:val="clear" w:color="auto" w:fill="FAF8F5"/>
                <w:lang w:val="en-US"/>
              </w:rPr>
              <w:t xml:space="preserve"> experts from the </w:t>
            </w:r>
            <w:proofErr w:type="spellStart"/>
            <w:r w:rsidRPr="006C1AF1">
              <w:rPr>
                <w:rFonts w:ascii="Segoe UI" w:hAnsi="Segoe UI" w:cs="Segoe UI"/>
                <w:color w:val="6D625B"/>
                <w:sz w:val="26"/>
                <w:szCs w:val="26"/>
                <w:shd w:val="clear" w:color="auto" w:fill="FAF8F5"/>
                <w:lang w:val="en-US"/>
              </w:rPr>
              <w:t>centre</w:t>
            </w:r>
            <w:proofErr w:type="spellEnd"/>
            <w:r w:rsidRPr="006C1AF1">
              <w:rPr>
                <w:rFonts w:ascii="Segoe UI" w:hAnsi="Segoe UI" w:cs="Segoe UI"/>
                <w:color w:val="6D625B"/>
                <w:sz w:val="26"/>
                <w:szCs w:val="26"/>
                <w:shd w:val="clear" w:color="auto" w:fill="FAF8F5"/>
                <w:lang w:val="en-US"/>
              </w:rPr>
              <w:t xml:space="preserve">. New articles appear 2–4 times a month; discussion continues in the </w:t>
            </w:r>
            <w:proofErr w:type="spellStart"/>
            <w:r w:rsidRPr="006C1AF1">
              <w:rPr>
                <w:rFonts w:ascii="Segoe UI" w:hAnsi="Segoe UI" w:cs="Segoe UI"/>
                <w:color w:val="6D625B"/>
                <w:sz w:val="26"/>
                <w:szCs w:val="26"/>
                <w:shd w:val="clear" w:color="auto" w:fill="FAF8F5"/>
                <w:lang w:val="en-US"/>
              </w:rPr>
              <w:t>centre’s</w:t>
            </w:r>
            <w:proofErr w:type="spellEnd"/>
            <w:r w:rsidRPr="006C1AF1">
              <w:rPr>
                <w:rFonts w:ascii="Segoe UI" w:hAnsi="Segoe UI" w:cs="Segoe UI"/>
                <w:color w:val="6D625B"/>
                <w:sz w:val="26"/>
                <w:szCs w:val="26"/>
                <w:shd w:val="clear" w:color="auto" w:fill="FAF8F5"/>
                <w:lang w:val="en-US"/>
              </w:rPr>
              <w:t xml:space="preserve"> Telegram channel.</w:t>
            </w:r>
          </w:p>
          <w:p w14:paraId="10A80102" w14:textId="77777777" w:rsidR="00085ACB" w:rsidRPr="00803C0D" w:rsidRDefault="00085ACB">
            <w:pPr>
              <w:rPr>
                <w:lang w:val="en-US"/>
              </w:rPr>
            </w:pPr>
          </w:p>
        </w:tc>
      </w:tr>
      <w:tr w:rsidR="00F5261D" w:rsidRPr="00803C0D" w14:paraId="3BD201E5" w14:textId="77777777" w:rsidTr="00920C74">
        <w:tc>
          <w:tcPr>
            <w:tcW w:w="5757" w:type="dxa"/>
          </w:tcPr>
          <w:p w14:paraId="3992D8A1" w14:textId="5070AEC4" w:rsidR="00085ACB" w:rsidRPr="00803C0D" w:rsidRDefault="006C1AF1">
            <w:pPr>
              <w:rPr>
                <w:lang w:val="en-US"/>
              </w:rPr>
            </w:pPr>
            <w:r>
              <w:rPr>
                <w:noProof/>
                <w:lang w:val="en-US"/>
              </w:rPr>
              <w:drawing>
                <wp:inline distT="0" distB="0" distL="0" distR="0" wp14:anchorId="0DED62D5" wp14:editId="7444139F">
                  <wp:extent cx="2372810" cy="923760"/>
                  <wp:effectExtent l="0" t="0" r="254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03351" cy="935650"/>
                          </a:xfrm>
                          <a:prstGeom prst="rect">
                            <a:avLst/>
                          </a:prstGeom>
                        </pic:spPr>
                      </pic:pic>
                    </a:graphicData>
                  </a:graphic>
                </wp:inline>
              </w:drawing>
            </w:r>
          </w:p>
        </w:tc>
        <w:tc>
          <w:tcPr>
            <w:tcW w:w="3588" w:type="dxa"/>
          </w:tcPr>
          <w:p w14:paraId="518D7BC4" w14:textId="74298EFB" w:rsidR="00085ACB" w:rsidRPr="006C1AF1" w:rsidRDefault="006C1AF1">
            <w:r>
              <w:t>Убрать плашки по специалистам</w:t>
            </w:r>
          </w:p>
        </w:tc>
      </w:tr>
      <w:tr w:rsidR="00F5261D" w:rsidRPr="006C1AF1" w14:paraId="357871C6" w14:textId="77777777" w:rsidTr="00920C74">
        <w:tc>
          <w:tcPr>
            <w:tcW w:w="5757" w:type="dxa"/>
          </w:tcPr>
          <w:p w14:paraId="029F730E" w14:textId="15AB1C22" w:rsidR="00085ACB" w:rsidRPr="00803C0D" w:rsidRDefault="006C1AF1">
            <w:pPr>
              <w:rPr>
                <w:lang w:val="en-US"/>
              </w:rPr>
            </w:pPr>
            <w:r>
              <w:rPr>
                <w:noProof/>
                <w:lang w:val="en-US"/>
              </w:rPr>
              <w:drawing>
                <wp:inline distT="0" distB="0" distL="0" distR="0" wp14:anchorId="6062EF95" wp14:editId="23660A18">
                  <wp:extent cx="3518704" cy="959510"/>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6186" cy="977912"/>
                          </a:xfrm>
                          <a:prstGeom prst="rect">
                            <a:avLst/>
                          </a:prstGeom>
                        </pic:spPr>
                      </pic:pic>
                    </a:graphicData>
                  </a:graphic>
                </wp:inline>
              </w:drawing>
            </w:r>
          </w:p>
        </w:tc>
        <w:tc>
          <w:tcPr>
            <w:tcW w:w="3588" w:type="dxa"/>
          </w:tcPr>
          <w:p w14:paraId="3A0D90CA" w14:textId="79AB5B18" w:rsidR="00085ACB" w:rsidRPr="006C1AF1" w:rsidRDefault="006C1AF1">
            <w:r>
              <w:t>Убрать телефон и адрес</w:t>
            </w:r>
            <w:r>
              <w:br/>
              <w:t xml:space="preserve">почта: </w:t>
            </w:r>
            <w:proofErr w:type="spellStart"/>
            <w:r w:rsidRPr="006C1AF1">
              <w:t>s.romanchenko@psydc.</w:t>
            </w:r>
            <w:r>
              <w:t>w</w:t>
            </w:r>
            <w:r>
              <w:rPr>
                <w:lang w:val="en-US"/>
              </w:rPr>
              <w:t>orld</w:t>
            </w:r>
            <w:proofErr w:type="spellEnd"/>
            <w:r>
              <w:br/>
            </w:r>
          </w:p>
        </w:tc>
      </w:tr>
      <w:tr w:rsidR="00F5261D" w:rsidRPr="00815ACC" w14:paraId="0D1AD8EC" w14:textId="77777777" w:rsidTr="00920C74">
        <w:tc>
          <w:tcPr>
            <w:tcW w:w="5757" w:type="dxa"/>
          </w:tcPr>
          <w:p w14:paraId="6041DDE7" w14:textId="77777777" w:rsidR="00920C74" w:rsidRDefault="00920C74" w:rsidP="00CF185E">
            <w:pPr>
              <w:rPr>
                <w:noProof/>
                <w:lang w:val="en-US"/>
              </w:rPr>
            </w:pPr>
            <w:r>
              <w:rPr>
                <w:noProof/>
                <w:lang w:val="en-US"/>
              </w:rPr>
              <w:t xml:space="preserve">Team </w:t>
            </w:r>
          </w:p>
          <w:p w14:paraId="351C7FFF" w14:textId="3A68A91B" w:rsidR="00920C74" w:rsidRPr="00920C74" w:rsidRDefault="00815ACC" w:rsidP="00CF185E">
            <w:pPr>
              <w:rPr>
                <w:noProof/>
                <w:lang w:val="en-US"/>
              </w:rPr>
            </w:pPr>
            <w:r w:rsidRPr="00920C74">
              <w:rPr>
                <w:rFonts w:ascii="AppleSystemUIFont" w:hAnsi="AppleSystemUIFont" w:cs="AppleSystemUIFont"/>
                <w:b/>
                <w:bCs/>
                <w:sz w:val="26"/>
                <w:szCs w:val="26"/>
                <w:lang w:val="en-US"/>
              </w:rPr>
              <w:t xml:space="preserve">Dr. Alex </w:t>
            </w:r>
            <w:proofErr w:type="spellStart"/>
            <w:r w:rsidRPr="00920C74">
              <w:rPr>
                <w:rFonts w:ascii="AppleSystemUIFont" w:hAnsi="AppleSystemUIFont" w:cs="AppleSystemUIFont"/>
                <w:b/>
                <w:bCs/>
                <w:sz w:val="26"/>
                <w:szCs w:val="26"/>
                <w:lang w:val="en-US"/>
              </w:rPr>
              <w:t>Desatnik</w:t>
            </w:r>
            <w:proofErr w:type="spellEnd"/>
          </w:p>
        </w:tc>
        <w:tc>
          <w:tcPr>
            <w:tcW w:w="3588" w:type="dxa"/>
          </w:tcPr>
          <w:p w14:paraId="37FB9078" w14:textId="77777777" w:rsidR="00920C74" w:rsidRPr="00920C74" w:rsidRDefault="00920C74" w:rsidP="00920C74">
            <w:pPr>
              <w:autoSpaceDE w:val="0"/>
              <w:autoSpaceDN w:val="0"/>
              <w:adjustRightInd w:val="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 xml:space="preserve">Dr. Alex </w:t>
            </w:r>
            <w:proofErr w:type="spellStart"/>
            <w:r w:rsidRPr="00920C74">
              <w:rPr>
                <w:rFonts w:ascii="AppleSystemUIFont" w:hAnsi="AppleSystemUIFont" w:cs="AppleSystemUIFont"/>
                <w:b/>
                <w:bCs/>
                <w:sz w:val="26"/>
                <w:szCs w:val="26"/>
                <w:lang w:val="en-US"/>
              </w:rPr>
              <w:t>Desatnik</w:t>
            </w:r>
            <w:proofErr w:type="spellEnd"/>
            <w:r w:rsidRPr="00920C74">
              <w:rPr>
                <w:rFonts w:ascii="AppleSystemUIFont" w:hAnsi="AppleSystemUIFont" w:cs="AppleSystemUIFont"/>
                <w:sz w:val="26"/>
                <w:szCs w:val="26"/>
                <w:lang w:val="en-US"/>
              </w:rPr>
              <w:t xml:space="preserve"> is a highly accomplished Clinical Psychologist, Consultant, and Senior Researcher based in London, UK. With over two decades of experience, he is recognized for his expertise in Mentalization-Based Therapy (MBT), adolescent mental health, and parent-child interventions. Dr. </w:t>
            </w:r>
            <w:proofErr w:type="spellStart"/>
            <w:r w:rsidRPr="00920C74">
              <w:rPr>
                <w:rFonts w:ascii="AppleSystemUIFont" w:hAnsi="AppleSystemUIFont" w:cs="AppleSystemUIFont"/>
                <w:sz w:val="26"/>
                <w:szCs w:val="26"/>
                <w:lang w:val="en-US"/>
              </w:rPr>
              <w:t>Desatnik</w:t>
            </w:r>
            <w:proofErr w:type="spellEnd"/>
            <w:r w:rsidRPr="00920C74">
              <w:rPr>
                <w:rFonts w:ascii="AppleSystemUIFont" w:hAnsi="AppleSystemUIFont" w:cs="AppleSystemUIFont"/>
                <w:sz w:val="26"/>
                <w:szCs w:val="26"/>
                <w:lang w:val="en-US"/>
              </w:rPr>
              <w:t xml:space="preserve"> bridges the gap between cutting-edge academic research and practical clinical </w:t>
            </w:r>
            <w:r w:rsidRPr="00920C74">
              <w:rPr>
                <w:rFonts w:ascii="AppleSystemUIFont" w:hAnsi="AppleSystemUIFont" w:cs="AppleSystemUIFont"/>
                <w:sz w:val="26"/>
                <w:szCs w:val="26"/>
                <w:lang w:val="en-US"/>
              </w:rPr>
              <w:lastRenderedPageBreak/>
              <w:t>application, working with families, educational institutions, and corporate organizations worldwide.</w:t>
            </w:r>
          </w:p>
          <w:p w14:paraId="48E22E33" w14:textId="77777777" w:rsidR="00920C74" w:rsidRPr="00920C74" w:rsidRDefault="00920C74" w:rsidP="00920C74">
            <w:pPr>
              <w:autoSpaceDE w:val="0"/>
              <w:autoSpaceDN w:val="0"/>
              <w:adjustRightInd w:val="0"/>
              <w:rPr>
                <w:rFonts w:ascii="AppleSystemUIFont" w:hAnsi="AppleSystemUIFont" w:cs="AppleSystemUIFont"/>
                <w:sz w:val="26"/>
                <w:szCs w:val="26"/>
                <w:lang w:val="en-US"/>
              </w:rPr>
            </w:pPr>
          </w:p>
          <w:p w14:paraId="281335DE" w14:textId="77777777" w:rsidR="00920C74" w:rsidRDefault="00920C74" w:rsidP="00920C74">
            <w:pPr>
              <w:autoSpaceDE w:val="0"/>
              <w:autoSpaceDN w:val="0"/>
              <w:adjustRightInd w:val="0"/>
              <w:spacing w:after="40"/>
              <w:rPr>
                <w:rFonts w:ascii="AppleSystemUIFont" w:hAnsi="AppleSystemUIFont" w:cs="AppleSystemUIFont"/>
                <w:b/>
                <w:bCs/>
                <w:sz w:val="32"/>
                <w:szCs w:val="32"/>
              </w:rPr>
            </w:pPr>
            <w:proofErr w:type="spellStart"/>
            <w:r>
              <w:rPr>
                <w:rFonts w:ascii="AppleSystemUIFont" w:hAnsi="AppleSystemUIFont" w:cs="AppleSystemUIFont"/>
                <w:b/>
                <w:bCs/>
                <w:sz w:val="32"/>
                <w:szCs w:val="32"/>
              </w:rPr>
              <w:t>Professional</w:t>
            </w:r>
            <w:proofErr w:type="spellEnd"/>
            <w:r>
              <w:rPr>
                <w:rFonts w:ascii="AppleSystemUIFont" w:hAnsi="AppleSystemUIFont" w:cs="AppleSystemUIFont"/>
                <w:b/>
                <w:bCs/>
                <w:sz w:val="32"/>
                <w:szCs w:val="32"/>
              </w:rPr>
              <w:t xml:space="preserve"> </w:t>
            </w:r>
            <w:proofErr w:type="spellStart"/>
            <w:r>
              <w:rPr>
                <w:rFonts w:ascii="AppleSystemUIFont" w:hAnsi="AppleSystemUIFont" w:cs="AppleSystemUIFont"/>
                <w:b/>
                <w:bCs/>
                <w:sz w:val="32"/>
                <w:szCs w:val="32"/>
              </w:rPr>
              <w:t>Credentials</w:t>
            </w:r>
            <w:proofErr w:type="spellEnd"/>
            <w:r>
              <w:rPr>
                <w:rFonts w:ascii="AppleSystemUIFont" w:hAnsi="AppleSystemUIFont" w:cs="AppleSystemUIFont"/>
                <w:b/>
                <w:bCs/>
                <w:sz w:val="32"/>
                <w:szCs w:val="32"/>
              </w:rPr>
              <w:t xml:space="preserve"> &amp; </w:t>
            </w:r>
            <w:proofErr w:type="spellStart"/>
            <w:r>
              <w:rPr>
                <w:rFonts w:ascii="AppleSystemUIFont" w:hAnsi="AppleSystemUIFont" w:cs="AppleSystemUIFont"/>
                <w:b/>
                <w:bCs/>
                <w:sz w:val="32"/>
                <w:szCs w:val="32"/>
              </w:rPr>
              <w:t>Affiliations</w:t>
            </w:r>
            <w:proofErr w:type="spellEnd"/>
            <w:r>
              <w:rPr>
                <w:rFonts w:ascii="AppleSystemUIFont" w:hAnsi="AppleSystemUIFont" w:cs="AppleSystemUIFont"/>
                <w:b/>
                <w:bCs/>
                <w:sz w:val="32"/>
                <w:szCs w:val="32"/>
              </w:rPr>
              <w:t xml:space="preserve"> </w:t>
            </w:r>
          </w:p>
          <w:p w14:paraId="0406493D" w14:textId="77777777" w:rsidR="00920C74" w:rsidRPr="00920C74" w:rsidRDefault="00920C74" w:rsidP="00920C74">
            <w:pPr>
              <w:numPr>
                <w:ilvl w:val="0"/>
                <w:numId w:val="1"/>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Clinical Psychologist &amp; Psychotherapist</w:t>
            </w:r>
            <w:r w:rsidRPr="00920C74">
              <w:rPr>
                <w:rFonts w:ascii="AppleSystemUIFont" w:hAnsi="AppleSystemUIFont" w:cs="AppleSystemUIFont"/>
                <w:sz w:val="26"/>
                <w:szCs w:val="26"/>
                <w:lang w:val="en-US"/>
              </w:rPr>
              <w:t xml:space="preserve"> — Private practice and international clinical consulting.</w:t>
            </w:r>
          </w:p>
          <w:p w14:paraId="0034567F" w14:textId="77777777" w:rsidR="00920C74" w:rsidRPr="00920C74" w:rsidRDefault="00920C74" w:rsidP="00920C74">
            <w:pPr>
              <w:numPr>
                <w:ilvl w:val="0"/>
                <w:numId w:val="1"/>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Senior Researcher &amp; Academic</w:t>
            </w:r>
            <w:r w:rsidRPr="00920C74">
              <w:rPr>
                <w:rFonts w:ascii="AppleSystemUIFont" w:hAnsi="AppleSystemUIFont" w:cs="AppleSystemUIFont"/>
                <w:sz w:val="26"/>
                <w:szCs w:val="26"/>
                <w:lang w:val="en-US"/>
              </w:rPr>
              <w:t xml:space="preserve"> — Collaborator with leading global institutions, including University College London (UCL) and the Anna Freud National Centre for Children and Families.</w:t>
            </w:r>
          </w:p>
          <w:p w14:paraId="72E6F57D" w14:textId="77777777" w:rsidR="00920C74" w:rsidRPr="00920C74" w:rsidRDefault="00920C74" w:rsidP="00920C74">
            <w:pPr>
              <w:numPr>
                <w:ilvl w:val="0"/>
                <w:numId w:val="1"/>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Certified MBT Practitioner &amp; Trainer</w:t>
            </w:r>
            <w:r w:rsidRPr="00920C74">
              <w:rPr>
                <w:rFonts w:ascii="AppleSystemUIFont" w:hAnsi="AppleSystemUIFont" w:cs="AppleSystemUIFont"/>
                <w:sz w:val="26"/>
                <w:szCs w:val="26"/>
                <w:lang w:val="en-US"/>
              </w:rPr>
              <w:t xml:space="preserve"> — Specialist in Mentalization-Based Therapy for adolescents (MBT-A) and families (MBT-F) since 2008.</w:t>
            </w:r>
          </w:p>
          <w:p w14:paraId="2164B4D3" w14:textId="77777777" w:rsidR="00920C74" w:rsidRPr="00920C74" w:rsidRDefault="00920C74" w:rsidP="00920C74">
            <w:pPr>
              <w:numPr>
                <w:ilvl w:val="0"/>
                <w:numId w:val="1"/>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Organizational Consultant &amp; Executive Coach</w:t>
            </w:r>
            <w:r w:rsidRPr="00920C74">
              <w:rPr>
                <w:rFonts w:ascii="AppleSystemUIFont" w:hAnsi="AppleSystemUIFont" w:cs="AppleSystemUIFont"/>
                <w:sz w:val="26"/>
                <w:szCs w:val="26"/>
                <w:lang w:val="en-US"/>
              </w:rPr>
              <w:t xml:space="preserve"> — Advisor to corporate leaders, applying psychological principles to team dynamics and leadership development.</w:t>
            </w:r>
          </w:p>
          <w:p w14:paraId="2F79C09F" w14:textId="77777777" w:rsidR="00920C74" w:rsidRPr="00920C74" w:rsidRDefault="00920C74" w:rsidP="00920C74">
            <w:pPr>
              <w:autoSpaceDE w:val="0"/>
              <w:autoSpaceDN w:val="0"/>
              <w:adjustRightInd w:val="0"/>
              <w:rPr>
                <w:rFonts w:ascii="AppleSystemUIFont" w:hAnsi="AppleSystemUIFont" w:cs="AppleSystemUIFont"/>
                <w:sz w:val="26"/>
                <w:szCs w:val="26"/>
                <w:lang w:val="en-US"/>
              </w:rPr>
            </w:pPr>
          </w:p>
          <w:p w14:paraId="66EF15DB" w14:textId="276111F5" w:rsidR="00920C74" w:rsidRPr="00920C74" w:rsidRDefault="00BA47C1" w:rsidP="00920C7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noProof/>
                <w:sz w:val="26"/>
                <w:szCs w:val="26"/>
                <w:lang w:val="en-US"/>
              </w:rPr>
              <w:lastRenderedPageBreak/>
              <w:drawing>
                <wp:inline distT="0" distB="0" distL="0" distR="0" wp14:anchorId="51FAB90C" wp14:editId="10C86C41">
                  <wp:extent cx="2058775" cy="3136740"/>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0572" cy="3185186"/>
                          </a:xfrm>
                          <a:prstGeom prst="rect">
                            <a:avLst/>
                          </a:prstGeom>
                        </pic:spPr>
                      </pic:pic>
                    </a:graphicData>
                  </a:graphic>
                </wp:inline>
              </w:drawing>
            </w:r>
          </w:p>
          <w:p w14:paraId="2167259E" w14:textId="77777777" w:rsidR="00920C74" w:rsidRPr="00815ACC" w:rsidRDefault="00920C74" w:rsidP="00BA47C1">
            <w:pPr>
              <w:autoSpaceDE w:val="0"/>
              <w:autoSpaceDN w:val="0"/>
              <w:adjustRightInd w:val="0"/>
              <w:rPr>
                <w:lang w:val="en-US"/>
              </w:rPr>
            </w:pPr>
          </w:p>
        </w:tc>
      </w:tr>
      <w:tr w:rsidR="00F5261D" w:rsidRPr="00815ACC" w14:paraId="3D4FC809" w14:textId="77777777" w:rsidTr="00920C74">
        <w:tc>
          <w:tcPr>
            <w:tcW w:w="5757" w:type="dxa"/>
          </w:tcPr>
          <w:p w14:paraId="5A0083E4" w14:textId="64591B9D" w:rsidR="00920C74" w:rsidRPr="00BA47C1" w:rsidRDefault="00BA47C1" w:rsidP="00BA47C1">
            <w:pPr>
              <w:spacing w:line="360" w:lineRule="auto"/>
              <w:rPr>
                <w:noProof/>
              </w:rPr>
            </w:pPr>
            <w:r>
              <w:rPr>
                <w:noProof/>
                <w:lang w:val="en-US"/>
              </w:rPr>
              <w:lastRenderedPageBreak/>
              <w:t>Team</w:t>
            </w:r>
            <w:r>
              <w:rPr>
                <w:noProof/>
              </w:rPr>
              <w:t xml:space="preserve">: </w:t>
            </w:r>
            <w:proofErr w:type="spellStart"/>
            <w:r w:rsidRPr="00920C74">
              <w:rPr>
                <w:rFonts w:ascii="AppleSystemUIFont" w:hAnsi="AppleSystemUIFont" w:cs="AppleSystemUIFont"/>
                <w:b/>
                <w:bCs/>
                <w:sz w:val="26"/>
                <w:szCs w:val="26"/>
                <w:lang w:val="en-US"/>
              </w:rPr>
              <w:t>Yulia</w:t>
            </w:r>
            <w:proofErr w:type="spellEnd"/>
            <w:r w:rsidRPr="00920C74">
              <w:rPr>
                <w:rFonts w:ascii="AppleSystemUIFont" w:hAnsi="AppleSystemUIFont" w:cs="AppleSystemUIFont"/>
                <w:b/>
                <w:bCs/>
                <w:sz w:val="26"/>
                <w:szCs w:val="26"/>
                <w:lang w:val="en-US"/>
              </w:rPr>
              <w:t xml:space="preserve"> </w:t>
            </w:r>
            <w:proofErr w:type="spellStart"/>
            <w:r w:rsidRPr="00920C74">
              <w:rPr>
                <w:rFonts w:ascii="AppleSystemUIFont" w:hAnsi="AppleSystemUIFont" w:cs="AppleSystemUIFont"/>
                <w:b/>
                <w:bCs/>
                <w:sz w:val="26"/>
                <w:szCs w:val="26"/>
                <w:lang w:val="en-US"/>
              </w:rPr>
              <w:t>Desiatnikova</w:t>
            </w:r>
            <w:proofErr w:type="spellEnd"/>
          </w:p>
        </w:tc>
        <w:tc>
          <w:tcPr>
            <w:tcW w:w="3588" w:type="dxa"/>
          </w:tcPr>
          <w:p w14:paraId="1F79F6AD" w14:textId="77777777" w:rsidR="00815ACC" w:rsidRPr="00920C74" w:rsidRDefault="00815ACC" w:rsidP="00815ACC">
            <w:pPr>
              <w:autoSpaceDE w:val="0"/>
              <w:autoSpaceDN w:val="0"/>
              <w:adjustRightInd w:val="0"/>
              <w:rPr>
                <w:rFonts w:ascii="AppleSystemUIFont" w:hAnsi="AppleSystemUIFont" w:cs="AppleSystemUIFont"/>
                <w:sz w:val="26"/>
                <w:szCs w:val="26"/>
                <w:lang w:val="en-US"/>
              </w:rPr>
            </w:pPr>
            <w:proofErr w:type="spellStart"/>
            <w:r w:rsidRPr="00920C74">
              <w:rPr>
                <w:rFonts w:ascii="AppleSystemUIFont" w:hAnsi="AppleSystemUIFont" w:cs="AppleSystemUIFont"/>
                <w:b/>
                <w:bCs/>
                <w:sz w:val="26"/>
                <w:szCs w:val="26"/>
                <w:lang w:val="en-US"/>
              </w:rPr>
              <w:t>Yulia</w:t>
            </w:r>
            <w:proofErr w:type="spellEnd"/>
            <w:r w:rsidRPr="00920C74">
              <w:rPr>
                <w:rFonts w:ascii="AppleSystemUIFont" w:hAnsi="AppleSystemUIFont" w:cs="AppleSystemUIFont"/>
                <w:b/>
                <w:bCs/>
                <w:sz w:val="26"/>
                <w:szCs w:val="26"/>
                <w:lang w:val="en-US"/>
              </w:rPr>
              <w:t xml:space="preserve"> </w:t>
            </w:r>
            <w:proofErr w:type="spellStart"/>
            <w:r w:rsidRPr="00920C74">
              <w:rPr>
                <w:rFonts w:ascii="AppleSystemUIFont" w:hAnsi="AppleSystemUIFont" w:cs="AppleSystemUIFont"/>
                <w:b/>
                <w:bCs/>
                <w:sz w:val="26"/>
                <w:szCs w:val="26"/>
                <w:lang w:val="en-US"/>
              </w:rPr>
              <w:t>Desiatnikova</w:t>
            </w:r>
            <w:proofErr w:type="spellEnd"/>
            <w:r w:rsidRPr="00920C74">
              <w:rPr>
                <w:rFonts w:ascii="AppleSystemUIFont" w:hAnsi="AppleSystemUIFont" w:cs="AppleSystemUIFont"/>
                <w:sz w:val="26"/>
                <w:szCs w:val="26"/>
                <w:lang w:val="en-US"/>
              </w:rPr>
              <w:t xml:space="preserve"> is a prominent practicing psychologist, international educational innovator, business consultant, and executive coach based in London, UK. With over 30 years of experience in premium education and applied psychology, she is widely recognized as the visionary founder of the </w:t>
            </w:r>
            <w:r w:rsidRPr="00920C74">
              <w:rPr>
                <w:rFonts w:ascii="AppleSystemUIFont" w:hAnsi="AppleSystemUIFont" w:cs="AppleSystemUIFont"/>
                <w:b/>
                <w:bCs/>
                <w:sz w:val="26"/>
                <w:szCs w:val="26"/>
                <w:lang w:val="en-US"/>
              </w:rPr>
              <w:t>London Gates Education Group</w:t>
            </w:r>
            <w:r w:rsidRPr="00920C74">
              <w:rPr>
                <w:rFonts w:ascii="AppleSystemUIFont" w:hAnsi="AppleSystemUIFont" w:cs="AppleSystemUIFont"/>
                <w:sz w:val="26"/>
                <w:szCs w:val="26"/>
                <w:lang w:val="en-US"/>
              </w:rPr>
              <w:t xml:space="preserve"> and </w:t>
            </w:r>
            <w:r w:rsidRPr="00920C74">
              <w:rPr>
                <w:rFonts w:ascii="AppleSystemUIFont" w:hAnsi="AppleSystemUIFont" w:cs="AppleSystemUIFont"/>
                <w:b/>
                <w:bCs/>
                <w:sz w:val="26"/>
                <w:szCs w:val="26"/>
                <w:lang w:val="en-US"/>
              </w:rPr>
              <w:t>Russian Gymnasium №1</w:t>
            </w:r>
            <w:r w:rsidRPr="00920C74">
              <w:rPr>
                <w:rFonts w:ascii="AppleSystemUIFont" w:hAnsi="AppleSystemUIFont" w:cs="AppleSystemUIFont"/>
                <w:sz w:val="26"/>
                <w:szCs w:val="26"/>
                <w:lang w:val="en-US"/>
              </w:rPr>
              <w:t xml:space="preserve">. </w:t>
            </w:r>
            <w:proofErr w:type="spellStart"/>
            <w:r w:rsidRPr="00920C74">
              <w:rPr>
                <w:rFonts w:ascii="AppleSystemUIFont" w:hAnsi="AppleSystemUIFont" w:cs="AppleSystemUIFont"/>
                <w:sz w:val="26"/>
                <w:szCs w:val="26"/>
                <w:lang w:val="en-US"/>
              </w:rPr>
              <w:t>Yulia</w:t>
            </w:r>
            <w:proofErr w:type="spellEnd"/>
            <w:r w:rsidRPr="00920C74">
              <w:rPr>
                <w:rFonts w:ascii="AppleSystemUIFont" w:hAnsi="AppleSystemUIFont" w:cs="AppleSystemUIFont"/>
                <w:sz w:val="26"/>
                <w:szCs w:val="26"/>
                <w:lang w:val="en-US"/>
              </w:rPr>
              <w:t xml:space="preserve"> specializes in bridging deep psychological expertise with organizational growth, helping business owners and corporate leaders navigate complex management challenges, build high-performing teams, and optimize work-life balance.</w:t>
            </w:r>
          </w:p>
          <w:p w14:paraId="24F90153" w14:textId="77777777" w:rsidR="00815ACC" w:rsidRPr="00920C74" w:rsidRDefault="00815ACC" w:rsidP="00815ACC">
            <w:pPr>
              <w:autoSpaceDE w:val="0"/>
              <w:autoSpaceDN w:val="0"/>
              <w:adjustRightInd w:val="0"/>
              <w:rPr>
                <w:rFonts w:ascii="AppleSystemUIFont" w:hAnsi="AppleSystemUIFont" w:cs="AppleSystemUIFont"/>
                <w:sz w:val="26"/>
                <w:szCs w:val="26"/>
                <w:lang w:val="en-US"/>
              </w:rPr>
            </w:pPr>
          </w:p>
          <w:p w14:paraId="7FB482A6" w14:textId="77777777" w:rsidR="00815ACC" w:rsidRDefault="00815ACC" w:rsidP="00815ACC">
            <w:pPr>
              <w:autoSpaceDE w:val="0"/>
              <w:autoSpaceDN w:val="0"/>
              <w:adjustRightInd w:val="0"/>
              <w:spacing w:after="40"/>
              <w:rPr>
                <w:rFonts w:ascii="AppleSystemUIFont" w:hAnsi="AppleSystemUIFont" w:cs="AppleSystemUIFont"/>
                <w:b/>
                <w:bCs/>
                <w:sz w:val="32"/>
                <w:szCs w:val="32"/>
              </w:rPr>
            </w:pPr>
            <w:proofErr w:type="spellStart"/>
            <w:r>
              <w:rPr>
                <w:rFonts w:ascii="AppleSystemUIFont" w:hAnsi="AppleSystemUIFont" w:cs="AppleSystemUIFont"/>
                <w:b/>
                <w:bCs/>
                <w:sz w:val="32"/>
                <w:szCs w:val="32"/>
              </w:rPr>
              <w:t>Professional</w:t>
            </w:r>
            <w:proofErr w:type="spellEnd"/>
            <w:r>
              <w:rPr>
                <w:rFonts w:ascii="AppleSystemUIFont" w:hAnsi="AppleSystemUIFont" w:cs="AppleSystemUIFont"/>
                <w:b/>
                <w:bCs/>
                <w:sz w:val="32"/>
                <w:szCs w:val="32"/>
              </w:rPr>
              <w:t xml:space="preserve"> </w:t>
            </w:r>
            <w:proofErr w:type="spellStart"/>
            <w:r>
              <w:rPr>
                <w:rFonts w:ascii="AppleSystemUIFont" w:hAnsi="AppleSystemUIFont" w:cs="AppleSystemUIFont"/>
                <w:b/>
                <w:bCs/>
                <w:sz w:val="32"/>
                <w:szCs w:val="32"/>
              </w:rPr>
              <w:t>Credentials</w:t>
            </w:r>
            <w:proofErr w:type="spellEnd"/>
            <w:r>
              <w:rPr>
                <w:rFonts w:ascii="AppleSystemUIFont" w:hAnsi="AppleSystemUIFont" w:cs="AppleSystemUIFont"/>
                <w:b/>
                <w:bCs/>
                <w:sz w:val="32"/>
                <w:szCs w:val="32"/>
              </w:rPr>
              <w:t xml:space="preserve"> &amp; </w:t>
            </w:r>
            <w:proofErr w:type="spellStart"/>
            <w:r>
              <w:rPr>
                <w:rFonts w:ascii="AppleSystemUIFont" w:hAnsi="AppleSystemUIFont" w:cs="AppleSystemUIFont"/>
                <w:b/>
                <w:bCs/>
                <w:sz w:val="32"/>
                <w:szCs w:val="32"/>
              </w:rPr>
              <w:t>Affiliations</w:t>
            </w:r>
            <w:proofErr w:type="spellEnd"/>
            <w:r>
              <w:rPr>
                <w:rFonts w:ascii="AppleSystemUIFont" w:hAnsi="AppleSystemUIFont" w:cs="AppleSystemUIFont"/>
                <w:b/>
                <w:bCs/>
                <w:sz w:val="32"/>
                <w:szCs w:val="32"/>
              </w:rPr>
              <w:t xml:space="preserve"> </w:t>
            </w:r>
          </w:p>
          <w:p w14:paraId="4B050EAB" w14:textId="77777777" w:rsidR="00815ACC" w:rsidRPr="00920C74" w:rsidRDefault="00815ACC" w:rsidP="00815ACC">
            <w:pPr>
              <w:numPr>
                <w:ilvl w:val="0"/>
                <w:numId w:val="2"/>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Founder &amp; CEO, London Gates Education Group</w:t>
            </w:r>
            <w:r w:rsidRPr="00920C74">
              <w:rPr>
                <w:rFonts w:ascii="AppleSystemUIFont" w:hAnsi="AppleSystemUIFont" w:cs="AppleSystemUIFont"/>
                <w:sz w:val="26"/>
                <w:szCs w:val="26"/>
                <w:lang w:val="en-US"/>
              </w:rPr>
              <w:t xml:space="preserve"> — Created a network of premium </w:t>
            </w:r>
            <w:r w:rsidRPr="00920C74">
              <w:rPr>
                <w:rFonts w:ascii="AppleSystemUIFont" w:hAnsi="AppleSystemUIFont" w:cs="AppleSystemUIFont"/>
                <w:sz w:val="26"/>
                <w:szCs w:val="26"/>
                <w:lang w:val="en-US"/>
              </w:rPr>
              <w:lastRenderedPageBreak/>
              <w:t>international educational centers operating globally, preparing students for admission to top-tier universities (including Oxford, Cambridge, Yale, and Stanford).</w:t>
            </w:r>
          </w:p>
          <w:p w14:paraId="1C109369" w14:textId="77777777" w:rsidR="00815ACC" w:rsidRPr="00920C74" w:rsidRDefault="00815ACC" w:rsidP="00815ACC">
            <w:pPr>
              <w:numPr>
                <w:ilvl w:val="0"/>
                <w:numId w:val="2"/>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Executive Coach &amp; Business Consultant</w:t>
            </w:r>
            <w:r w:rsidRPr="00920C74">
              <w:rPr>
                <w:rFonts w:ascii="AppleSystemUIFont" w:hAnsi="AppleSystemUIFont" w:cs="AppleSystemUIFont"/>
                <w:sz w:val="26"/>
                <w:szCs w:val="26"/>
                <w:lang w:val="en-US"/>
              </w:rPr>
              <w:t xml:space="preserve"> — Trusted advisor to top managers, entrepreneurs, and global leaders.</w:t>
            </w:r>
          </w:p>
          <w:p w14:paraId="42F3DC17" w14:textId="77777777" w:rsidR="00815ACC" w:rsidRPr="00920C74" w:rsidRDefault="00815ACC" w:rsidP="00815ACC">
            <w:pPr>
              <w:numPr>
                <w:ilvl w:val="0"/>
                <w:numId w:val="2"/>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Practicing Psychologist &amp; Psychotherapist</w:t>
            </w:r>
            <w:r w:rsidRPr="00920C74">
              <w:rPr>
                <w:rFonts w:ascii="AppleSystemUIFont" w:hAnsi="AppleSystemUIFont" w:cs="AppleSystemUIFont"/>
                <w:sz w:val="26"/>
                <w:szCs w:val="26"/>
                <w:lang w:val="en-US"/>
              </w:rPr>
              <w:t xml:space="preserve"> — Over three decades of counseling experience, specializing in systemic dynamics, family psychology, and individual growth.</w:t>
            </w:r>
          </w:p>
          <w:p w14:paraId="204F39FF" w14:textId="77777777" w:rsidR="00815ACC" w:rsidRPr="00920C74" w:rsidRDefault="00815ACC" w:rsidP="00815ACC">
            <w:pPr>
              <w:numPr>
                <w:ilvl w:val="0"/>
                <w:numId w:val="2"/>
              </w:numPr>
              <w:autoSpaceDE w:val="0"/>
              <w:autoSpaceDN w:val="0"/>
              <w:adjustRightInd w:val="0"/>
              <w:ind w:left="0" w:firstLine="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Educational Innovator</w:t>
            </w:r>
            <w:r w:rsidRPr="00920C74">
              <w:rPr>
                <w:rFonts w:ascii="AppleSystemUIFont" w:hAnsi="AppleSystemUIFont" w:cs="AppleSystemUIFont"/>
                <w:sz w:val="26"/>
                <w:szCs w:val="26"/>
                <w:lang w:val="en-US"/>
              </w:rPr>
              <w:t xml:space="preserve"> — Co-founder of one of the first private schools in post-Soviet Moscow and a pioneer of language-immersion and creative educational frameworks for children internationally.</w:t>
            </w:r>
          </w:p>
          <w:p w14:paraId="60D09778" w14:textId="5ED34CCB" w:rsidR="00920C74" w:rsidRPr="00815ACC" w:rsidRDefault="00F5261D" w:rsidP="00CF185E">
            <w:pPr>
              <w:rPr>
                <w:lang w:val="en-US"/>
              </w:rPr>
            </w:pPr>
            <w:r>
              <w:rPr>
                <w:noProof/>
                <w:lang w:val="en-US"/>
              </w:rPr>
              <w:drawing>
                <wp:inline distT="0" distB="0" distL="0" distR="0" wp14:anchorId="6B35FEA8" wp14:editId="7A70BECD">
                  <wp:extent cx="2095597" cy="3148314"/>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6017" cy="3209039"/>
                          </a:xfrm>
                          <a:prstGeom prst="rect">
                            <a:avLst/>
                          </a:prstGeom>
                        </pic:spPr>
                      </pic:pic>
                    </a:graphicData>
                  </a:graphic>
                </wp:inline>
              </w:drawing>
            </w:r>
          </w:p>
        </w:tc>
      </w:tr>
      <w:tr w:rsidR="00F5261D" w:rsidRPr="00815ACC" w14:paraId="78F615A3" w14:textId="77777777" w:rsidTr="00920C74">
        <w:tc>
          <w:tcPr>
            <w:tcW w:w="5757" w:type="dxa"/>
          </w:tcPr>
          <w:p w14:paraId="38B9DB42" w14:textId="6C1A5042" w:rsidR="00920C74" w:rsidRDefault="00BA47C1" w:rsidP="00CF185E">
            <w:pPr>
              <w:rPr>
                <w:noProof/>
                <w:lang w:val="en-US"/>
              </w:rPr>
            </w:pPr>
            <w:r>
              <w:rPr>
                <w:noProof/>
                <w:lang w:val="en-US"/>
              </w:rPr>
              <w:lastRenderedPageBreak/>
              <w:t>Team</w:t>
            </w:r>
            <w:r>
              <w:rPr>
                <w:noProof/>
              </w:rPr>
              <w:t>:</w:t>
            </w:r>
            <w:r>
              <w:rPr>
                <w:noProof/>
              </w:rPr>
              <w:t xml:space="preserve"> </w:t>
            </w:r>
            <w:r w:rsidRPr="00815ACC">
              <w:rPr>
                <w:rFonts w:ascii="AppleSystemUIFont" w:hAnsi="AppleSystemUIFont" w:cs="AppleSystemUIFont"/>
                <w:b/>
                <w:bCs/>
                <w:sz w:val="26"/>
                <w:szCs w:val="26"/>
                <w:lang w:val="en-US"/>
              </w:rPr>
              <w:t xml:space="preserve">Anna </w:t>
            </w:r>
            <w:proofErr w:type="spellStart"/>
            <w:r w:rsidRPr="00815ACC">
              <w:rPr>
                <w:rFonts w:ascii="AppleSystemUIFont" w:hAnsi="AppleSystemUIFont" w:cs="AppleSystemUIFont"/>
                <w:b/>
                <w:bCs/>
                <w:sz w:val="26"/>
                <w:szCs w:val="26"/>
                <w:lang w:val="en-US"/>
              </w:rPr>
              <w:t>Malinovski</w:t>
            </w:r>
            <w:proofErr w:type="spellEnd"/>
          </w:p>
        </w:tc>
        <w:tc>
          <w:tcPr>
            <w:tcW w:w="3588" w:type="dxa"/>
          </w:tcPr>
          <w:p w14:paraId="61BAF571" w14:textId="77777777" w:rsidR="00815ACC" w:rsidRPr="00815ACC" w:rsidRDefault="00815ACC" w:rsidP="00815ACC">
            <w:pPr>
              <w:autoSpaceDE w:val="0"/>
              <w:autoSpaceDN w:val="0"/>
              <w:adjustRightInd w:val="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 xml:space="preserve">Anna </w:t>
            </w:r>
            <w:proofErr w:type="spellStart"/>
            <w:r w:rsidRPr="00815ACC">
              <w:rPr>
                <w:rFonts w:ascii="AppleSystemUIFont" w:hAnsi="AppleSystemUIFont" w:cs="AppleSystemUIFont"/>
                <w:b/>
                <w:bCs/>
                <w:sz w:val="26"/>
                <w:szCs w:val="26"/>
                <w:lang w:val="en-US"/>
              </w:rPr>
              <w:t>Malinovski</w:t>
            </w:r>
            <w:proofErr w:type="spellEnd"/>
            <w:r w:rsidRPr="00815ACC">
              <w:rPr>
                <w:rFonts w:ascii="AppleSystemUIFont" w:hAnsi="AppleSystemUIFont" w:cs="AppleSystemUIFont"/>
                <w:sz w:val="26"/>
                <w:szCs w:val="26"/>
                <w:lang w:val="en-US"/>
              </w:rPr>
              <w:t xml:space="preserve"> is a licensed Clinical Psychologist, CBT Practitioner, and Educational Mental Health Specialist based </w:t>
            </w:r>
            <w:r w:rsidRPr="00815ACC">
              <w:rPr>
                <w:rFonts w:ascii="AppleSystemUIFont" w:hAnsi="AppleSystemUIFont" w:cs="AppleSystemUIFont"/>
                <w:sz w:val="26"/>
                <w:szCs w:val="26"/>
                <w:lang w:val="en-US"/>
              </w:rPr>
              <w:lastRenderedPageBreak/>
              <w:t xml:space="preserve">in Israel. With over a decade of comprehensive clinical experience, Anna specializes in psychological assessment, individual therapy, and evidence-based interventions for adolescents, young adults, and parents. Her practice integrates advanced cognitive-behavioral frameworks with systemic family dynamics to support clients navigating developmental milestones, emotional dysregulation, and interpersonal challenges. Known for her adaptive approach, Anna seamlessly bridges the gap between structured school-based mental health support and private clinical counseling. </w:t>
            </w:r>
          </w:p>
          <w:p w14:paraId="5C66C8EA" w14:textId="77777777" w:rsidR="00815ACC" w:rsidRPr="00815ACC" w:rsidRDefault="00815ACC" w:rsidP="00815ACC">
            <w:pPr>
              <w:autoSpaceDE w:val="0"/>
              <w:autoSpaceDN w:val="0"/>
              <w:adjustRightInd w:val="0"/>
              <w:rPr>
                <w:rFonts w:ascii="AppleSystemUIFont" w:hAnsi="AppleSystemUIFont" w:cs="AppleSystemUIFont"/>
                <w:sz w:val="26"/>
                <w:szCs w:val="26"/>
                <w:lang w:val="en-US"/>
              </w:rPr>
            </w:pPr>
          </w:p>
          <w:p w14:paraId="6E36A32E" w14:textId="77777777" w:rsidR="00815ACC" w:rsidRDefault="00815ACC" w:rsidP="00815ACC">
            <w:pPr>
              <w:autoSpaceDE w:val="0"/>
              <w:autoSpaceDN w:val="0"/>
              <w:adjustRightInd w:val="0"/>
              <w:spacing w:after="40"/>
              <w:rPr>
                <w:rFonts w:ascii="AppleSystemUIFont" w:hAnsi="AppleSystemUIFont" w:cs="AppleSystemUIFont"/>
                <w:b/>
                <w:bCs/>
                <w:sz w:val="32"/>
                <w:szCs w:val="32"/>
              </w:rPr>
            </w:pPr>
            <w:proofErr w:type="spellStart"/>
            <w:r>
              <w:rPr>
                <w:rFonts w:ascii="AppleSystemUIFont" w:hAnsi="AppleSystemUIFont" w:cs="AppleSystemUIFont"/>
                <w:b/>
                <w:bCs/>
                <w:sz w:val="32"/>
                <w:szCs w:val="32"/>
              </w:rPr>
              <w:t>Professional</w:t>
            </w:r>
            <w:proofErr w:type="spellEnd"/>
            <w:r>
              <w:rPr>
                <w:rFonts w:ascii="AppleSystemUIFont" w:hAnsi="AppleSystemUIFont" w:cs="AppleSystemUIFont"/>
                <w:b/>
                <w:bCs/>
                <w:sz w:val="32"/>
                <w:szCs w:val="32"/>
              </w:rPr>
              <w:t xml:space="preserve"> </w:t>
            </w:r>
            <w:proofErr w:type="spellStart"/>
            <w:r>
              <w:rPr>
                <w:rFonts w:ascii="AppleSystemUIFont" w:hAnsi="AppleSystemUIFont" w:cs="AppleSystemUIFont"/>
                <w:b/>
                <w:bCs/>
                <w:sz w:val="32"/>
                <w:szCs w:val="32"/>
              </w:rPr>
              <w:t>Credentials</w:t>
            </w:r>
            <w:proofErr w:type="spellEnd"/>
            <w:r>
              <w:rPr>
                <w:rFonts w:ascii="AppleSystemUIFont" w:hAnsi="AppleSystemUIFont" w:cs="AppleSystemUIFont"/>
                <w:b/>
                <w:bCs/>
                <w:sz w:val="32"/>
                <w:szCs w:val="32"/>
              </w:rPr>
              <w:t xml:space="preserve"> &amp; </w:t>
            </w:r>
            <w:proofErr w:type="spellStart"/>
            <w:r>
              <w:rPr>
                <w:rFonts w:ascii="AppleSystemUIFont" w:hAnsi="AppleSystemUIFont" w:cs="AppleSystemUIFont"/>
                <w:b/>
                <w:bCs/>
                <w:sz w:val="32"/>
                <w:szCs w:val="32"/>
              </w:rPr>
              <w:t>Affiliations</w:t>
            </w:r>
            <w:proofErr w:type="spellEnd"/>
            <w:r>
              <w:rPr>
                <w:rFonts w:ascii="AppleSystemUIFont" w:hAnsi="AppleSystemUIFont" w:cs="AppleSystemUIFont"/>
                <w:b/>
                <w:bCs/>
                <w:sz w:val="32"/>
                <w:szCs w:val="32"/>
              </w:rPr>
              <w:t xml:space="preserve"> </w:t>
            </w:r>
          </w:p>
          <w:p w14:paraId="411F0450" w14:textId="77777777" w:rsidR="00815ACC" w:rsidRPr="00815ACC" w:rsidRDefault="00815ACC" w:rsidP="00815ACC">
            <w:pPr>
              <w:numPr>
                <w:ilvl w:val="0"/>
                <w:numId w:val="5"/>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Licensed Clinical Psychologist</w:t>
            </w:r>
            <w:r w:rsidRPr="00815ACC">
              <w:rPr>
                <w:rFonts w:ascii="AppleSystemUIFont" w:hAnsi="AppleSystemUIFont" w:cs="AppleSystemUIFont"/>
                <w:sz w:val="26"/>
                <w:szCs w:val="26"/>
                <w:lang w:val="en-US"/>
              </w:rPr>
              <w:t xml:space="preserve"> — Officially registered and licensed by the Israeli Ministry of Health (</w:t>
            </w:r>
            <w:proofErr w:type="spellStart"/>
            <w:r w:rsidRPr="00815ACC">
              <w:rPr>
                <w:rFonts w:ascii="AppleSystemUIFont" w:hAnsi="AppleSystemUIFont" w:cs="AppleSystemUIFont"/>
                <w:i/>
                <w:iCs/>
                <w:sz w:val="26"/>
                <w:szCs w:val="26"/>
                <w:lang w:val="en-US"/>
              </w:rPr>
              <w:t>Misrad</w:t>
            </w:r>
            <w:proofErr w:type="spellEnd"/>
            <w:r w:rsidRPr="00815ACC">
              <w:rPr>
                <w:rFonts w:ascii="AppleSystemUIFont" w:hAnsi="AppleSystemUIFont" w:cs="AppleSystemUIFont"/>
                <w:i/>
                <w:iCs/>
                <w:sz w:val="26"/>
                <w:szCs w:val="26"/>
                <w:lang w:val="en-US"/>
              </w:rPr>
              <w:t xml:space="preserve"> </w:t>
            </w:r>
            <w:proofErr w:type="spellStart"/>
            <w:r w:rsidRPr="00815ACC">
              <w:rPr>
                <w:rFonts w:ascii="AppleSystemUIFont" w:hAnsi="AppleSystemUIFont" w:cs="AppleSystemUIFont"/>
                <w:i/>
                <w:iCs/>
                <w:sz w:val="26"/>
                <w:szCs w:val="26"/>
                <w:lang w:val="en-US"/>
              </w:rPr>
              <w:t>HaBriut</w:t>
            </w:r>
            <w:proofErr w:type="spellEnd"/>
            <w:r w:rsidRPr="00815ACC">
              <w:rPr>
                <w:rFonts w:ascii="AppleSystemUIFont" w:hAnsi="AppleSystemUIFont" w:cs="AppleSystemUIFont"/>
                <w:sz w:val="26"/>
                <w:szCs w:val="26"/>
                <w:lang w:val="en-US"/>
              </w:rPr>
              <w:t xml:space="preserve">). </w:t>
            </w:r>
          </w:p>
          <w:p w14:paraId="5DF53A6A" w14:textId="77777777" w:rsidR="00815ACC" w:rsidRPr="00815ACC" w:rsidRDefault="00815ACC" w:rsidP="00815ACC">
            <w:pPr>
              <w:numPr>
                <w:ilvl w:val="0"/>
                <w:numId w:val="5"/>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CBT Psychotherapist</w:t>
            </w:r>
            <w:r w:rsidRPr="00815ACC">
              <w:rPr>
                <w:rFonts w:ascii="AppleSystemUIFont" w:hAnsi="AppleSystemUIFont" w:cs="AppleSystemUIFont"/>
                <w:sz w:val="26"/>
                <w:szCs w:val="26"/>
                <w:lang w:val="en-US"/>
              </w:rPr>
              <w:t xml:space="preserve"> — Certified practitioner utilizing Cognitive Behavioral Therapy as a core modality for treating anxiety and behavioral issues. </w:t>
            </w:r>
          </w:p>
          <w:p w14:paraId="23CEEE0B" w14:textId="77777777" w:rsidR="00815ACC" w:rsidRPr="00815ACC" w:rsidRDefault="00815ACC" w:rsidP="00815ACC">
            <w:pPr>
              <w:numPr>
                <w:ilvl w:val="0"/>
                <w:numId w:val="5"/>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Educational &amp; School Psychologist</w:t>
            </w:r>
            <w:r w:rsidRPr="00815ACC">
              <w:rPr>
                <w:rFonts w:ascii="AppleSystemUIFont" w:hAnsi="AppleSystemUIFont" w:cs="AppleSystemUIFont"/>
                <w:sz w:val="26"/>
                <w:szCs w:val="26"/>
                <w:lang w:val="en-US"/>
              </w:rPr>
              <w:t xml:space="preserve"> — Resident practitioner specializing in school-based interventions, crisis support, and psycho-educational staff training. </w:t>
            </w:r>
          </w:p>
          <w:p w14:paraId="548EE74C" w14:textId="77777777" w:rsidR="00815ACC" w:rsidRPr="00815ACC" w:rsidRDefault="00815ACC" w:rsidP="00815ACC">
            <w:pPr>
              <w:numPr>
                <w:ilvl w:val="0"/>
                <w:numId w:val="5"/>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Parental Counselor &amp; Group Facilitator</w:t>
            </w:r>
            <w:r w:rsidRPr="00815ACC">
              <w:rPr>
                <w:rFonts w:ascii="AppleSystemUIFont" w:hAnsi="AppleSystemUIFont" w:cs="AppleSystemUIFont"/>
                <w:sz w:val="26"/>
                <w:szCs w:val="26"/>
                <w:lang w:val="en-US"/>
              </w:rPr>
              <w:t xml:space="preserve"> — Expert in leading therapeutic workshops, parent support groups, and family systemic counseling. </w:t>
            </w:r>
          </w:p>
          <w:p w14:paraId="4D1D5296" w14:textId="00FB5644" w:rsidR="00920C74" w:rsidRPr="00BA47C1" w:rsidRDefault="00BA47C1" w:rsidP="00BA47C1">
            <w:pPr>
              <w:autoSpaceDE w:val="0"/>
              <w:autoSpaceDN w:val="0"/>
              <w:adjustRightInd w:val="0"/>
            </w:pPr>
            <w:r>
              <w:rPr>
                <w:noProof/>
              </w:rPr>
              <w:lastRenderedPageBreak/>
              <w:drawing>
                <wp:inline distT="0" distB="0" distL="0" distR="0" wp14:anchorId="45292ACC" wp14:editId="5EBB8700">
                  <wp:extent cx="2119256" cy="274320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4772" cy="2802116"/>
                          </a:xfrm>
                          <a:prstGeom prst="rect">
                            <a:avLst/>
                          </a:prstGeom>
                        </pic:spPr>
                      </pic:pic>
                    </a:graphicData>
                  </a:graphic>
                </wp:inline>
              </w:drawing>
            </w:r>
          </w:p>
        </w:tc>
      </w:tr>
      <w:tr w:rsidR="00F5261D" w:rsidRPr="00815ACC" w14:paraId="782EA37A" w14:textId="77777777" w:rsidTr="00920C74">
        <w:tc>
          <w:tcPr>
            <w:tcW w:w="5757" w:type="dxa"/>
          </w:tcPr>
          <w:p w14:paraId="13A9038E" w14:textId="26A4F423" w:rsidR="00920C74" w:rsidRDefault="00BA47C1" w:rsidP="00CF185E">
            <w:pPr>
              <w:rPr>
                <w:noProof/>
                <w:lang w:val="en-US"/>
              </w:rPr>
            </w:pPr>
            <w:r>
              <w:rPr>
                <w:noProof/>
                <w:lang w:val="en-US"/>
              </w:rPr>
              <w:lastRenderedPageBreak/>
              <w:t>Team</w:t>
            </w:r>
            <w:r>
              <w:rPr>
                <w:noProof/>
              </w:rPr>
              <w:t>:</w:t>
            </w:r>
            <w:r>
              <w:rPr>
                <w:noProof/>
              </w:rPr>
              <w:t xml:space="preserve"> </w:t>
            </w:r>
            <w:r w:rsidRPr="00920C74">
              <w:rPr>
                <w:rFonts w:ascii="AppleSystemUIFont" w:hAnsi="AppleSystemUIFont" w:cs="AppleSystemUIFont"/>
                <w:b/>
                <w:bCs/>
                <w:sz w:val="26"/>
                <w:szCs w:val="26"/>
                <w:lang w:val="en-US"/>
              </w:rPr>
              <w:t>Ksenia Makarova</w:t>
            </w:r>
          </w:p>
        </w:tc>
        <w:tc>
          <w:tcPr>
            <w:tcW w:w="3588" w:type="dxa"/>
          </w:tcPr>
          <w:p w14:paraId="2C60407E" w14:textId="77777777" w:rsidR="001A4D82" w:rsidRPr="00815ACC" w:rsidRDefault="001A4D82" w:rsidP="001A4D82">
            <w:pPr>
              <w:autoSpaceDE w:val="0"/>
              <w:autoSpaceDN w:val="0"/>
              <w:adjustRightInd w:val="0"/>
              <w:rPr>
                <w:rFonts w:ascii="AppleSystemUIFont" w:hAnsi="AppleSystemUIFont" w:cs="AppleSystemUIFont"/>
                <w:sz w:val="26"/>
                <w:szCs w:val="26"/>
                <w:lang w:val="en-US"/>
              </w:rPr>
            </w:pPr>
            <w:r w:rsidRPr="00920C74">
              <w:rPr>
                <w:rFonts w:ascii="AppleSystemUIFont" w:hAnsi="AppleSystemUIFont" w:cs="AppleSystemUIFont"/>
                <w:b/>
                <w:bCs/>
                <w:sz w:val="26"/>
                <w:szCs w:val="26"/>
                <w:lang w:val="en-US"/>
              </w:rPr>
              <w:t>Ksenia Makarova</w:t>
            </w:r>
            <w:r w:rsidRPr="00920C74">
              <w:rPr>
                <w:rFonts w:ascii="AppleSystemUIFont" w:hAnsi="AppleSystemUIFont" w:cs="AppleSystemUIFont"/>
                <w:sz w:val="26"/>
                <w:szCs w:val="26"/>
                <w:lang w:val="en-US"/>
              </w:rPr>
              <w:t xml:space="preserve"> is an experienced Clinical Psychologist, CBT Practitioner, and Child Development Specialist based in Moscow. </w:t>
            </w:r>
            <w:r w:rsidRPr="00815ACC">
              <w:rPr>
                <w:rFonts w:ascii="AppleSystemUIFont" w:hAnsi="AppleSystemUIFont" w:cs="AppleSystemUIFont"/>
                <w:sz w:val="26"/>
                <w:szCs w:val="26"/>
                <w:lang w:val="en-US"/>
              </w:rPr>
              <w:t xml:space="preserve">With over 13 years of clinical practice, she specializes in psychological counseling, cognitive-behavioral interventions, and emotional regulation for children, adolescents, and their families. Ksenia is widely recognized for her expertise in helping families navigate developmental crises, emotional burnout, anxiety, and neurodivergent challenges (including ADHD and ASD), establishing effective communication and mutual understanding between parents and youth. </w:t>
            </w:r>
          </w:p>
          <w:p w14:paraId="0396FD31" w14:textId="77777777" w:rsidR="001A4D82" w:rsidRPr="00815ACC" w:rsidRDefault="001A4D82" w:rsidP="001A4D82">
            <w:pPr>
              <w:autoSpaceDE w:val="0"/>
              <w:autoSpaceDN w:val="0"/>
              <w:adjustRightInd w:val="0"/>
              <w:rPr>
                <w:rFonts w:ascii="AppleSystemUIFont" w:hAnsi="AppleSystemUIFont" w:cs="AppleSystemUIFont"/>
                <w:sz w:val="26"/>
                <w:szCs w:val="26"/>
                <w:lang w:val="en-US"/>
              </w:rPr>
            </w:pPr>
          </w:p>
          <w:p w14:paraId="527BE4FE" w14:textId="77777777" w:rsidR="001A4D82" w:rsidRDefault="001A4D82" w:rsidP="001A4D82">
            <w:pPr>
              <w:autoSpaceDE w:val="0"/>
              <w:autoSpaceDN w:val="0"/>
              <w:adjustRightInd w:val="0"/>
              <w:spacing w:after="40"/>
              <w:rPr>
                <w:rFonts w:ascii="AppleSystemUIFont" w:hAnsi="AppleSystemUIFont" w:cs="AppleSystemUIFont"/>
                <w:b/>
                <w:bCs/>
                <w:sz w:val="32"/>
                <w:szCs w:val="32"/>
              </w:rPr>
            </w:pPr>
            <w:proofErr w:type="spellStart"/>
            <w:r>
              <w:rPr>
                <w:rFonts w:ascii="AppleSystemUIFont" w:hAnsi="AppleSystemUIFont" w:cs="AppleSystemUIFont"/>
                <w:b/>
                <w:bCs/>
                <w:sz w:val="32"/>
                <w:szCs w:val="32"/>
              </w:rPr>
              <w:t>Professional</w:t>
            </w:r>
            <w:proofErr w:type="spellEnd"/>
            <w:r>
              <w:rPr>
                <w:rFonts w:ascii="AppleSystemUIFont" w:hAnsi="AppleSystemUIFont" w:cs="AppleSystemUIFont"/>
                <w:b/>
                <w:bCs/>
                <w:sz w:val="32"/>
                <w:szCs w:val="32"/>
              </w:rPr>
              <w:t xml:space="preserve"> </w:t>
            </w:r>
            <w:proofErr w:type="spellStart"/>
            <w:r>
              <w:rPr>
                <w:rFonts w:ascii="AppleSystemUIFont" w:hAnsi="AppleSystemUIFont" w:cs="AppleSystemUIFont"/>
                <w:b/>
                <w:bCs/>
                <w:sz w:val="32"/>
                <w:szCs w:val="32"/>
              </w:rPr>
              <w:t>Credentials</w:t>
            </w:r>
            <w:proofErr w:type="spellEnd"/>
            <w:r>
              <w:rPr>
                <w:rFonts w:ascii="AppleSystemUIFont" w:hAnsi="AppleSystemUIFont" w:cs="AppleSystemUIFont"/>
                <w:b/>
                <w:bCs/>
                <w:sz w:val="32"/>
                <w:szCs w:val="32"/>
              </w:rPr>
              <w:t xml:space="preserve"> &amp; </w:t>
            </w:r>
            <w:proofErr w:type="spellStart"/>
            <w:r>
              <w:rPr>
                <w:rFonts w:ascii="AppleSystemUIFont" w:hAnsi="AppleSystemUIFont" w:cs="AppleSystemUIFont"/>
                <w:b/>
                <w:bCs/>
                <w:sz w:val="32"/>
                <w:szCs w:val="32"/>
              </w:rPr>
              <w:t>Affiliations</w:t>
            </w:r>
            <w:proofErr w:type="spellEnd"/>
            <w:r>
              <w:rPr>
                <w:rFonts w:ascii="AppleSystemUIFont" w:hAnsi="AppleSystemUIFont" w:cs="AppleSystemUIFont"/>
                <w:b/>
                <w:bCs/>
                <w:sz w:val="32"/>
                <w:szCs w:val="32"/>
              </w:rPr>
              <w:t xml:space="preserve"> </w:t>
            </w:r>
          </w:p>
          <w:p w14:paraId="760CB3D8" w14:textId="77777777" w:rsidR="001A4D82" w:rsidRPr="00815ACC" w:rsidRDefault="001A4D82" w:rsidP="001A4D82">
            <w:pPr>
              <w:numPr>
                <w:ilvl w:val="0"/>
                <w:numId w:val="3"/>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Clinical Psychologist &amp; CBT Therapist</w:t>
            </w:r>
            <w:r w:rsidRPr="00815ACC">
              <w:rPr>
                <w:rFonts w:ascii="AppleSystemUIFont" w:hAnsi="AppleSystemUIFont" w:cs="AppleSystemUIFont"/>
                <w:sz w:val="26"/>
                <w:szCs w:val="26"/>
                <w:lang w:val="en-US"/>
              </w:rPr>
              <w:t xml:space="preserve"> — Expert in evidence-based individual and family psychotherapy. </w:t>
            </w:r>
          </w:p>
          <w:p w14:paraId="605C61EC" w14:textId="77777777" w:rsidR="001A4D82" w:rsidRPr="00815ACC" w:rsidRDefault="001A4D82" w:rsidP="001A4D82">
            <w:pPr>
              <w:numPr>
                <w:ilvl w:val="0"/>
                <w:numId w:val="3"/>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Child &amp; Adolescent Mental Health Specialist</w:t>
            </w:r>
            <w:r w:rsidRPr="00815ACC">
              <w:rPr>
                <w:rFonts w:ascii="AppleSystemUIFont" w:hAnsi="AppleSystemUIFont" w:cs="AppleSystemUIFont"/>
                <w:sz w:val="26"/>
                <w:szCs w:val="26"/>
                <w:lang w:val="en-US"/>
              </w:rPr>
              <w:t xml:space="preserve"> — </w:t>
            </w:r>
            <w:r w:rsidRPr="00815ACC">
              <w:rPr>
                <w:rFonts w:ascii="AppleSystemUIFont" w:hAnsi="AppleSystemUIFont" w:cs="AppleSystemUIFont"/>
                <w:sz w:val="26"/>
                <w:szCs w:val="26"/>
                <w:lang w:val="en-US"/>
              </w:rPr>
              <w:lastRenderedPageBreak/>
              <w:t xml:space="preserve">Focused on neurodevelopmental tracking, anxiety management, and coping mechanisms for youth. </w:t>
            </w:r>
          </w:p>
          <w:p w14:paraId="53258FB2" w14:textId="77777777" w:rsidR="001A4D82" w:rsidRPr="00815ACC" w:rsidRDefault="001A4D82" w:rsidP="001A4D82">
            <w:pPr>
              <w:numPr>
                <w:ilvl w:val="0"/>
                <w:numId w:val="3"/>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Parental Coach &amp; Consultant</w:t>
            </w:r>
            <w:r w:rsidRPr="00815ACC">
              <w:rPr>
                <w:rFonts w:ascii="AppleSystemUIFont" w:hAnsi="AppleSystemUIFont" w:cs="AppleSystemUIFont"/>
                <w:sz w:val="26"/>
                <w:szCs w:val="26"/>
                <w:lang w:val="en-US"/>
              </w:rPr>
              <w:t xml:space="preserve"> — Facilitator of parent support groups, helping caregivers manage emotional burnout and systemic family crises. </w:t>
            </w:r>
          </w:p>
          <w:p w14:paraId="55FA2372" w14:textId="77777777" w:rsidR="00920C74" w:rsidRPr="00815ACC" w:rsidRDefault="00920C74" w:rsidP="00CF185E">
            <w:pPr>
              <w:rPr>
                <w:lang w:val="en-US"/>
              </w:rPr>
            </w:pPr>
          </w:p>
        </w:tc>
      </w:tr>
      <w:tr w:rsidR="00F5261D" w:rsidRPr="00815ACC" w14:paraId="3A878B3D" w14:textId="77777777" w:rsidTr="00920C74">
        <w:tc>
          <w:tcPr>
            <w:tcW w:w="5757" w:type="dxa"/>
          </w:tcPr>
          <w:p w14:paraId="30428212" w14:textId="3EC1CCAF" w:rsidR="00920C74" w:rsidRDefault="00BA47C1" w:rsidP="00CF185E">
            <w:pPr>
              <w:rPr>
                <w:noProof/>
                <w:lang w:val="en-US"/>
              </w:rPr>
            </w:pPr>
            <w:r>
              <w:rPr>
                <w:noProof/>
                <w:lang w:val="en-US"/>
              </w:rPr>
              <w:lastRenderedPageBreak/>
              <w:t>Team</w:t>
            </w:r>
            <w:r>
              <w:rPr>
                <w:noProof/>
              </w:rPr>
              <w:t>:</w:t>
            </w:r>
            <w:r>
              <w:rPr>
                <w:noProof/>
              </w:rPr>
              <w:t xml:space="preserve"> </w:t>
            </w:r>
            <w:r w:rsidRPr="00815ACC">
              <w:rPr>
                <w:rFonts w:ascii="AppleSystemUIFont" w:hAnsi="AppleSystemUIFont" w:cs="AppleSystemUIFont"/>
                <w:b/>
                <w:bCs/>
                <w:sz w:val="26"/>
                <w:szCs w:val="26"/>
                <w:lang w:val="en-US"/>
              </w:rPr>
              <w:t xml:space="preserve">Svetlana </w:t>
            </w:r>
            <w:proofErr w:type="spellStart"/>
            <w:r w:rsidRPr="00815ACC">
              <w:rPr>
                <w:rFonts w:ascii="AppleSystemUIFont" w:hAnsi="AppleSystemUIFont" w:cs="AppleSystemUIFont"/>
                <w:b/>
                <w:bCs/>
                <w:sz w:val="26"/>
                <w:szCs w:val="26"/>
                <w:lang w:val="en-US"/>
              </w:rPr>
              <w:t>Romanchenko</w:t>
            </w:r>
            <w:proofErr w:type="spellEnd"/>
          </w:p>
        </w:tc>
        <w:tc>
          <w:tcPr>
            <w:tcW w:w="3588" w:type="dxa"/>
          </w:tcPr>
          <w:p w14:paraId="1E4E2937" w14:textId="77777777" w:rsidR="00BA47C1" w:rsidRPr="00815ACC" w:rsidRDefault="00BA47C1" w:rsidP="00BA47C1">
            <w:pPr>
              <w:autoSpaceDE w:val="0"/>
              <w:autoSpaceDN w:val="0"/>
              <w:adjustRightInd w:val="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 xml:space="preserve">Svetlana </w:t>
            </w:r>
            <w:proofErr w:type="spellStart"/>
            <w:r w:rsidRPr="00815ACC">
              <w:rPr>
                <w:rFonts w:ascii="AppleSystemUIFont" w:hAnsi="AppleSystemUIFont" w:cs="AppleSystemUIFont"/>
                <w:b/>
                <w:bCs/>
                <w:sz w:val="26"/>
                <w:szCs w:val="26"/>
                <w:lang w:val="en-US"/>
              </w:rPr>
              <w:t>Romanchenko</w:t>
            </w:r>
            <w:proofErr w:type="spellEnd"/>
            <w:r w:rsidRPr="00815ACC">
              <w:rPr>
                <w:rFonts w:ascii="AppleSystemUIFont" w:hAnsi="AppleSystemUIFont" w:cs="AppleSystemUIFont"/>
                <w:sz w:val="26"/>
                <w:szCs w:val="26"/>
                <w:lang w:val="en-US"/>
              </w:rPr>
              <w:t xml:space="preserve"> is a dedicated Clinical Psychologist, DBT/CBT Practitioner, and Child and Adolescent Therapist based in Moscow. Specializing in neurodivergence, developmental psychology, and evidence-based psychotherapy, Svetlana works closely with clients aged 5 to 45, as well as their families. Her clinical practice focuses on helping individuals navigate complex emotional and behavioral challenges through highly individualized, compassionate, and structured cognitive-behavioral frameworks. Svetlana provides expert counseling fluently in both Russian and English.</w:t>
            </w:r>
          </w:p>
          <w:p w14:paraId="378FDDA6" w14:textId="77777777" w:rsidR="00BA47C1" w:rsidRPr="00815ACC" w:rsidRDefault="00BA47C1" w:rsidP="00BA47C1">
            <w:pPr>
              <w:autoSpaceDE w:val="0"/>
              <w:autoSpaceDN w:val="0"/>
              <w:adjustRightInd w:val="0"/>
              <w:rPr>
                <w:rFonts w:ascii="AppleSystemUIFont" w:hAnsi="AppleSystemUIFont" w:cs="AppleSystemUIFont"/>
                <w:sz w:val="26"/>
                <w:szCs w:val="26"/>
                <w:lang w:val="en-US"/>
              </w:rPr>
            </w:pPr>
          </w:p>
          <w:p w14:paraId="25370BC3" w14:textId="77777777" w:rsidR="00BA47C1" w:rsidRDefault="00BA47C1" w:rsidP="00BA47C1">
            <w:pPr>
              <w:autoSpaceDE w:val="0"/>
              <w:autoSpaceDN w:val="0"/>
              <w:adjustRightInd w:val="0"/>
              <w:spacing w:after="40"/>
              <w:rPr>
                <w:rFonts w:ascii="AppleSystemUIFont" w:hAnsi="AppleSystemUIFont" w:cs="AppleSystemUIFont"/>
                <w:b/>
                <w:bCs/>
                <w:sz w:val="32"/>
                <w:szCs w:val="32"/>
              </w:rPr>
            </w:pPr>
            <w:proofErr w:type="spellStart"/>
            <w:r>
              <w:rPr>
                <w:rFonts w:ascii="AppleSystemUIFont" w:hAnsi="AppleSystemUIFont" w:cs="AppleSystemUIFont"/>
                <w:b/>
                <w:bCs/>
                <w:sz w:val="32"/>
                <w:szCs w:val="32"/>
              </w:rPr>
              <w:t>Professional</w:t>
            </w:r>
            <w:proofErr w:type="spellEnd"/>
            <w:r>
              <w:rPr>
                <w:rFonts w:ascii="AppleSystemUIFont" w:hAnsi="AppleSystemUIFont" w:cs="AppleSystemUIFont"/>
                <w:b/>
                <w:bCs/>
                <w:sz w:val="32"/>
                <w:szCs w:val="32"/>
              </w:rPr>
              <w:t xml:space="preserve"> </w:t>
            </w:r>
            <w:proofErr w:type="spellStart"/>
            <w:r>
              <w:rPr>
                <w:rFonts w:ascii="AppleSystemUIFont" w:hAnsi="AppleSystemUIFont" w:cs="AppleSystemUIFont"/>
                <w:b/>
                <w:bCs/>
                <w:sz w:val="32"/>
                <w:szCs w:val="32"/>
              </w:rPr>
              <w:t>Credentials</w:t>
            </w:r>
            <w:proofErr w:type="spellEnd"/>
            <w:r>
              <w:rPr>
                <w:rFonts w:ascii="AppleSystemUIFont" w:hAnsi="AppleSystemUIFont" w:cs="AppleSystemUIFont"/>
                <w:b/>
                <w:bCs/>
                <w:sz w:val="32"/>
                <w:szCs w:val="32"/>
              </w:rPr>
              <w:t xml:space="preserve"> &amp; </w:t>
            </w:r>
            <w:proofErr w:type="spellStart"/>
            <w:r>
              <w:rPr>
                <w:rFonts w:ascii="AppleSystemUIFont" w:hAnsi="AppleSystemUIFont" w:cs="AppleSystemUIFont"/>
                <w:b/>
                <w:bCs/>
                <w:sz w:val="32"/>
                <w:szCs w:val="32"/>
              </w:rPr>
              <w:t>Affiliations</w:t>
            </w:r>
            <w:proofErr w:type="spellEnd"/>
            <w:r>
              <w:rPr>
                <w:rFonts w:ascii="AppleSystemUIFont" w:hAnsi="AppleSystemUIFont" w:cs="AppleSystemUIFont"/>
                <w:b/>
                <w:bCs/>
                <w:sz w:val="32"/>
                <w:szCs w:val="32"/>
              </w:rPr>
              <w:t xml:space="preserve"> </w:t>
            </w:r>
          </w:p>
          <w:p w14:paraId="4BCB053E" w14:textId="77777777" w:rsidR="00BA47C1" w:rsidRPr="00815ACC" w:rsidRDefault="00BA47C1" w:rsidP="00BA47C1">
            <w:pPr>
              <w:numPr>
                <w:ilvl w:val="0"/>
                <w:numId w:val="4"/>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Clinical Psychologist &amp; Child Psychotherapist</w:t>
            </w:r>
            <w:r w:rsidRPr="00815ACC">
              <w:rPr>
                <w:rFonts w:ascii="AppleSystemUIFont" w:hAnsi="AppleSystemUIFont" w:cs="AppleSystemUIFont"/>
                <w:sz w:val="26"/>
                <w:szCs w:val="26"/>
                <w:lang w:val="en-US"/>
              </w:rPr>
              <w:t xml:space="preserve"> — Practitioner specializing in developmental support, emotional regulation, and crisis intervention for youth.</w:t>
            </w:r>
          </w:p>
          <w:p w14:paraId="4694E75A" w14:textId="77777777" w:rsidR="00BA47C1" w:rsidRPr="00815ACC" w:rsidRDefault="00BA47C1" w:rsidP="00BA47C1">
            <w:pPr>
              <w:numPr>
                <w:ilvl w:val="0"/>
                <w:numId w:val="4"/>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Certified DBT &amp; CBT Therapist</w:t>
            </w:r>
            <w:r w:rsidRPr="00815ACC">
              <w:rPr>
                <w:rFonts w:ascii="AppleSystemUIFont" w:hAnsi="AppleSystemUIFont" w:cs="AppleSystemUIFont"/>
                <w:sz w:val="26"/>
                <w:szCs w:val="26"/>
                <w:lang w:val="en-US"/>
              </w:rPr>
              <w:t xml:space="preserve"> — Expert in Dialectical Behavior Therapy (DBT) and Cognitive Behavioral </w:t>
            </w:r>
            <w:r w:rsidRPr="00815ACC">
              <w:rPr>
                <w:rFonts w:ascii="AppleSystemUIFont" w:hAnsi="AppleSystemUIFont" w:cs="AppleSystemUIFont"/>
                <w:sz w:val="26"/>
                <w:szCs w:val="26"/>
                <w:lang w:val="en-US"/>
              </w:rPr>
              <w:lastRenderedPageBreak/>
              <w:t>Therapy (CBT) for children, adolescents, and adults.</w:t>
            </w:r>
          </w:p>
          <w:p w14:paraId="597C3AA4" w14:textId="77777777" w:rsidR="00BA47C1" w:rsidRPr="00815ACC" w:rsidRDefault="00BA47C1" w:rsidP="00BA47C1">
            <w:pPr>
              <w:numPr>
                <w:ilvl w:val="0"/>
                <w:numId w:val="4"/>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Neurodivergence Specialist</w:t>
            </w:r>
            <w:r w:rsidRPr="00815ACC">
              <w:rPr>
                <w:rFonts w:ascii="AppleSystemUIFont" w:hAnsi="AppleSystemUIFont" w:cs="AppleSystemUIFont"/>
                <w:sz w:val="26"/>
                <w:szCs w:val="26"/>
                <w:lang w:val="en-US"/>
              </w:rPr>
              <w:t xml:space="preserve"> — Clinician focusing on support, social adaptation, and therapy for individuals with ASD (</w:t>
            </w:r>
            <w:proofErr w:type="gramStart"/>
            <w:r w:rsidRPr="00815ACC">
              <w:rPr>
                <w:rFonts w:ascii="AppleSystemUIFont" w:hAnsi="AppleSystemUIFont" w:cs="AppleSystemUIFont"/>
                <w:sz w:val="26"/>
                <w:szCs w:val="26"/>
                <w:lang w:val="en-US"/>
              </w:rPr>
              <w:t>Autism Spectrum Disorder</w:t>
            </w:r>
            <w:proofErr w:type="gramEnd"/>
            <w:r w:rsidRPr="00815ACC">
              <w:rPr>
                <w:rFonts w:ascii="AppleSystemUIFont" w:hAnsi="AppleSystemUIFont" w:cs="AppleSystemUIFont"/>
                <w:sz w:val="26"/>
                <w:szCs w:val="26"/>
                <w:lang w:val="en-US"/>
              </w:rPr>
              <w:t>) and ADHD.</w:t>
            </w:r>
          </w:p>
          <w:p w14:paraId="0DE28258" w14:textId="77777777" w:rsidR="00BA47C1" w:rsidRPr="00815ACC" w:rsidRDefault="00BA47C1" w:rsidP="00BA47C1">
            <w:pPr>
              <w:numPr>
                <w:ilvl w:val="0"/>
                <w:numId w:val="4"/>
              </w:numPr>
              <w:autoSpaceDE w:val="0"/>
              <w:autoSpaceDN w:val="0"/>
              <w:adjustRightInd w:val="0"/>
              <w:ind w:left="0" w:firstLine="0"/>
              <w:rPr>
                <w:rFonts w:ascii="AppleSystemUIFont" w:hAnsi="AppleSystemUIFont" w:cs="AppleSystemUIFont"/>
                <w:sz w:val="26"/>
                <w:szCs w:val="26"/>
                <w:lang w:val="en-US"/>
              </w:rPr>
            </w:pPr>
            <w:r w:rsidRPr="00815ACC">
              <w:rPr>
                <w:rFonts w:ascii="AppleSystemUIFont" w:hAnsi="AppleSystemUIFont" w:cs="AppleSystemUIFont"/>
                <w:b/>
                <w:bCs/>
                <w:sz w:val="26"/>
                <w:szCs w:val="26"/>
                <w:lang w:val="en-US"/>
              </w:rPr>
              <w:t>Member of the Association of CBT Specialists</w:t>
            </w:r>
            <w:r w:rsidRPr="00815ACC">
              <w:rPr>
                <w:rFonts w:ascii="AppleSystemUIFont" w:hAnsi="AppleSystemUIFont" w:cs="AppleSystemUIFont"/>
                <w:sz w:val="26"/>
                <w:szCs w:val="26"/>
                <w:lang w:val="en-US"/>
              </w:rPr>
              <w:t xml:space="preserve"> </w:t>
            </w:r>
          </w:p>
          <w:p w14:paraId="0284C509" w14:textId="77777777" w:rsidR="00920C74" w:rsidRPr="00815ACC" w:rsidRDefault="00920C74" w:rsidP="00CF185E">
            <w:pPr>
              <w:rPr>
                <w:lang w:val="en-US"/>
              </w:rPr>
            </w:pPr>
          </w:p>
        </w:tc>
      </w:tr>
      <w:tr w:rsidR="00F5261D" w:rsidRPr="00815ACC" w14:paraId="3B4E9E9F" w14:textId="77777777" w:rsidTr="00920C74">
        <w:tc>
          <w:tcPr>
            <w:tcW w:w="5757" w:type="dxa"/>
          </w:tcPr>
          <w:p w14:paraId="7CF57A00" w14:textId="77777777" w:rsidR="00920C74" w:rsidRDefault="00920C74" w:rsidP="00CF185E">
            <w:pPr>
              <w:rPr>
                <w:noProof/>
                <w:lang w:val="en-US"/>
              </w:rPr>
            </w:pPr>
          </w:p>
        </w:tc>
        <w:tc>
          <w:tcPr>
            <w:tcW w:w="3588" w:type="dxa"/>
          </w:tcPr>
          <w:p w14:paraId="705656D8" w14:textId="77777777" w:rsidR="00920C74" w:rsidRPr="00815ACC" w:rsidRDefault="00920C74" w:rsidP="00CF185E">
            <w:pPr>
              <w:rPr>
                <w:lang w:val="en-US"/>
              </w:rPr>
            </w:pPr>
          </w:p>
        </w:tc>
      </w:tr>
      <w:tr w:rsidR="00F5261D" w:rsidRPr="00815ACC" w14:paraId="5EE73A1F" w14:textId="77777777" w:rsidTr="00920C74">
        <w:tc>
          <w:tcPr>
            <w:tcW w:w="5757" w:type="dxa"/>
          </w:tcPr>
          <w:p w14:paraId="522800DE" w14:textId="77777777" w:rsidR="00920C74" w:rsidRDefault="00920C74" w:rsidP="00CF185E">
            <w:pPr>
              <w:rPr>
                <w:noProof/>
                <w:lang w:val="en-US"/>
              </w:rPr>
            </w:pPr>
          </w:p>
        </w:tc>
        <w:tc>
          <w:tcPr>
            <w:tcW w:w="3588" w:type="dxa"/>
          </w:tcPr>
          <w:p w14:paraId="63B62CF2" w14:textId="77777777" w:rsidR="00920C74" w:rsidRPr="00815ACC" w:rsidRDefault="00920C74" w:rsidP="00CF185E">
            <w:pPr>
              <w:rPr>
                <w:lang w:val="en-US"/>
              </w:rPr>
            </w:pPr>
          </w:p>
        </w:tc>
      </w:tr>
      <w:tr w:rsidR="00F5261D" w:rsidRPr="00815ACC" w14:paraId="13A9DBF8" w14:textId="77777777" w:rsidTr="00920C74">
        <w:tc>
          <w:tcPr>
            <w:tcW w:w="5757" w:type="dxa"/>
          </w:tcPr>
          <w:p w14:paraId="67AD9AEA" w14:textId="77777777" w:rsidR="00920C74" w:rsidRDefault="00920C74" w:rsidP="00CF185E">
            <w:pPr>
              <w:rPr>
                <w:noProof/>
                <w:lang w:val="en-US"/>
              </w:rPr>
            </w:pPr>
          </w:p>
        </w:tc>
        <w:tc>
          <w:tcPr>
            <w:tcW w:w="3588" w:type="dxa"/>
          </w:tcPr>
          <w:p w14:paraId="0A1CF32E" w14:textId="77777777" w:rsidR="00920C74" w:rsidRPr="00815ACC" w:rsidRDefault="00920C74" w:rsidP="00CF185E">
            <w:pPr>
              <w:rPr>
                <w:lang w:val="en-US"/>
              </w:rPr>
            </w:pPr>
          </w:p>
        </w:tc>
      </w:tr>
      <w:tr w:rsidR="00F5261D" w:rsidRPr="00815ACC" w14:paraId="159A9EF9" w14:textId="77777777" w:rsidTr="00920C74">
        <w:tc>
          <w:tcPr>
            <w:tcW w:w="5757" w:type="dxa"/>
          </w:tcPr>
          <w:p w14:paraId="76686BAB" w14:textId="77777777" w:rsidR="00920C74" w:rsidRDefault="00920C74" w:rsidP="00CF185E">
            <w:pPr>
              <w:rPr>
                <w:noProof/>
                <w:lang w:val="en-US"/>
              </w:rPr>
            </w:pPr>
          </w:p>
        </w:tc>
        <w:tc>
          <w:tcPr>
            <w:tcW w:w="3588" w:type="dxa"/>
          </w:tcPr>
          <w:p w14:paraId="1EF77044" w14:textId="77777777" w:rsidR="00920C74" w:rsidRPr="00815ACC" w:rsidRDefault="00920C74" w:rsidP="00CF185E">
            <w:pPr>
              <w:rPr>
                <w:lang w:val="en-US"/>
              </w:rPr>
            </w:pPr>
          </w:p>
        </w:tc>
      </w:tr>
      <w:tr w:rsidR="00F5261D" w:rsidRPr="00815ACC" w14:paraId="2ACD2DB3" w14:textId="77777777" w:rsidTr="00920C74">
        <w:tc>
          <w:tcPr>
            <w:tcW w:w="5757" w:type="dxa"/>
          </w:tcPr>
          <w:p w14:paraId="67D167C2" w14:textId="77777777" w:rsidR="00920C74" w:rsidRDefault="00920C74" w:rsidP="00CF185E">
            <w:pPr>
              <w:rPr>
                <w:noProof/>
                <w:lang w:val="en-US"/>
              </w:rPr>
            </w:pPr>
          </w:p>
        </w:tc>
        <w:tc>
          <w:tcPr>
            <w:tcW w:w="3588" w:type="dxa"/>
          </w:tcPr>
          <w:p w14:paraId="67866B3F" w14:textId="77777777" w:rsidR="00920C74" w:rsidRPr="00815ACC" w:rsidRDefault="00920C74" w:rsidP="00CF185E">
            <w:pPr>
              <w:rPr>
                <w:lang w:val="en-US"/>
              </w:rPr>
            </w:pPr>
          </w:p>
        </w:tc>
      </w:tr>
      <w:tr w:rsidR="00F5261D" w:rsidRPr="00815ACC" w14:paraId="3FE2F6FB" w14:textId="77777777" w:rsidTr="00920C74">
        <w:tc>
          <w:tcPr>
            <w:tcW w:w="5757" w:type="dxa"/>
          </w:tcPr>
          <w:p w14:paraId="1C5EEF64" w14:textId="77777777" w:rsidR="00920C74" w:rsidRDefault="00920C74" w:rsidP="00CF185E">
            <w:pPr>
              <w:rPr>
                <w:noProof/>
                <w:lang w:val="en-US"/>
              </w:rPr>
            </w:pPr>
          </w:p>
        </w:tc>
        <w:tc>
          <w:tcPr>
            <w:tcW w:w="3588" w:type="dxa"/>
          </w:tcPr>
          <w:p w14:paraId="01128E1F" w14:textId="77777777" w:rsidR="00920C74" w:rsidRPr="00815ACC" w:rsidRDefault="00920C74" w:rsidP="00CF185E">
            <w:pPr>
              <w:rPr>
                <w:lang w:val="en-US"/>
              </w:rPr>
            </w:pPr>
          </w:p>
        </w:tc>
      </w:tr>
      <w:tr w:rsidR="00F5261D" w:rsidRPr="00815ACC" w14:paraId="6E68CFCF" w14:textId="77777777" w:rsidTr="00920C74">
        <w:tc>
          <w:tcPr>
            <w:tcW w:w="5757" w:type="dxa"/>
          </w:tcPr>
          <w:p w14:paraId="0129CC1D" w14:textId="77777777" w:rsidR="00920C74" w:rsidRDefault="00920C74" w:rsidP="00CF185E">
            <w:pPr>
              <w:rPr>
                <w:noProof/>
                <w:lang w:val="en-US"/>
              </w:rPr>
            </w:pPr>
          </w:p>
        </w:tc>
        <w:tc>
          <w:tcPr>
            <w:tcW w:w="3588" w:type="dxa"/>
          </w:tcPr>
          <w:p w14:paraId="3B8813B5" w14:textId="77777777" w:rsidR="00920C74" w:rsidRPr="00815ACC" w:rsidRDefault="00920C74" w:rsidP="00CF185E">
            <w:pPr>
              <w:rPr>
                <w:lang w:val="en-US"/>
              </w:rPr>
            </w:pPr>
          </w:p>
        </w:tc>
      </w:tr>
      <w:tr w:rsidR="00F5261D" w:rsidRPr="00815ACC" w14:paraId="304A5A4B" w14:textId="77777777" w:rsidTr="00920C74">
        <w:tc>
          <w:tcPr>
            <w:tcW w:w="5757" w:type="dxa"/>
          </w:tcPr>
          <w:p w14:paraId="45F92153" w14:textId="77777777" w:rsidR="00920C74" w:rsidRDefault="00920C74" w:rsidP="00CF185E">
            <w:pPr>
              <w:rPr>
                <w:noProof/>
                <w:lang w:val="en-US"/>
              </w:rPr>
            </w:pPr>
          </w:p>
        </w:tc>
        <w:tc>
          <w:tcPr>
            <w:tcW w:w="3588" w:type="dxa"/>
          </w:tcPr>
          <w:p w14:paraId="01804100" w14:textId="77777777" w:rsidR="00920C74" w:rsidRPr="00815ACC" w:rsidRDefault="00920C74" w:rsidP="00CF185E">
            <w:pPr>
              <w:rPr>
                <w:lang w:val="en-US"/>
              </w:rPr>
            </w:pPr>
          </w:p>
        </w:tc>
      </w:tr>
      <w:tr w:rsidR="00F5261D" w:rsidRPr="00815ACC" w14:paraId="3EFE0339" w14:textId="77777777" w:rsidTr="00920C74">
        <w:tc>
          <w:tcPr>
            <w:tcW w:w="5757" w:type="dxa"/>
          </w:tcPr>
          <w:p w14:paraId="6603A2A7" w14:textId="77777777" w:rsidR="00920C74" w:rsidRDefault="00920C74">
            <w:pPr>
              <w:rPr>
                <w:noProof/>
                <w:lang w:val="en-US"/>
              </w:rPr>
            </w:pPr>
          </w:p>
        </w:tc>
        <w:tc>
          <w:tcPr>
            <w:tcW w:w="3588" w:type="dxa"/>
          </w:tcPr>
          <w:p w14:paraId="3483CA8B" w14:textId="77777777" w:rsidR="00920C74" w:rsidRPr="00815ACC" w:rsidRDefault="00920C74">
            <w:pPr>
              <w:rPr>
                <w:lang w:val="en-US"/>
              </w:rPr>
            </w:pPr>
          </w:p>
        </w:tc>
      </w:tr>
    </w:tbl>
    <w:p w14:paraId="79ECEE40" w14:textId="77777777" w:rsidR="00B314B7" w:rsidRPr="00815ACC" w:rsidRDefault="00B314B7">
      <w:pPr>
        <w:rPr>
          <w:lang w:val="en-US"/>
        </w:rPr>
      </w:pPr>
    </w:p>
    <w:sectPr w:rsidR="00B314B7" w:rsidRPr="00815A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ACB"/>
    <w:rsid w:val="00085ACB"/>
    <w:rsid w:val="001A4D82"/>
    <w:rsid w:val="006C1AF1"/>
    <w:rsid w:val="00803C0D"/>
    <w:rsid w:val="00815ACC"/>
    <w:rsid w:val="00920C74"/>
    <w:rsid w:val="00B314B7"/>
    <w:rsid w:val="00BA47C1"/>
    <w:rsid w:val="00C86A33"/>
    <w:rsid w:val="00DC3F4A"/>
    <w:rsid w:val="00F526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2077485"/>
  <w15:chartTrackingRefBased/>
  <w15:docId w15:val="{D2D55D83-DC2F-574C-9707-24859ED9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03C0D"/>
    <w:pPr>
      <w:spacing w:before="100" w:beforeAutospacing="1" w:after="100" w:afterAutospacing="1"/>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85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803C0D"/>
    <w:rPr>
      <w:rFonts w:ascii="Times New Roman" w:eastAsia="Times New Roman" w:hAnsi="Times New Roman" w:cs="Times New Roman"/>
      <w:b/>
      <w:bCs/>
      <w:sz w:val="27"/>
      <w:szCs w:val="27"/>
      <w:lang w:eastAsia="ru-RU"/>
    </w:rPr>
  </w:style>
  <w:style w:type="paragraph" w:styleId="a4">
    <w:name w:val="Normal (Web)"/>
    <w:basedOn w:val="a"/>
    <w:uiPriority w:val="99"/>
    <w:unhideWhenUsed/>
    <w:rsid w:val="00803C0D"/>
    <w:pPr>
      <w:spacing w:before="100" w:beforeAutospacing="1" w:after="100" w:afterAutospacing="1"/>
    </w:pPr>
    <w:rPr>
      <w:rFonts w:ascii="Times New Roman" w:eastAsia="Times New Roman" w:hAnsi="Times New Roman"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70106">
      <w:bodyDiv w:val="1"/>
      <w:marLeft w:val="0"/>
      <w:marRight w:val="0"/>
      <w:marTop w:val="0"/>
      <w:marBottom w:val="0"/>
      <w:divBdr>
        <w:top w:val="none" w:sz="0" w:space="0" w:color="auto"/>
        <w:left w:val="none" w:sz="0" w:space="0" w:color="auto"/>
        <w:bottom w:val="none" w:sz="0" w:space="0" w:color="auto"/>
        <w:right w:val="none" w:sz="0" w:space="0" w:color="auto"/>
      </w:divBdr>
    </w:div>
    <w:div w:id="85811581">
      <w:bodyDiv w:val="1"/>
      <w:marLeft w:val="0"/>
      <w:marRight w:val="0"/>
      <w:marTop w:val="0"/>
      <w:marBottom w:val="0"/>
      <w:divBdr>
        <w:top w:val="none" w:sz="0" w:space="0" w:color="auto"/>
        <w:left w:val="none" w:sz="0" w:space="0" w:color="auto"/>
        <w:bottom w:val="none" w:sz="0" w:space="0" w:color="auto"/>
        <w:right w:val="none" w:sz="0" w:space="0" w:color="auto"/>
      </w:divBdr>
    </w:div>
    <w:div w:id="205946133">
      <w:bodyDiv w:val="1"/>
      <w:marLeft w:val="0"/>
      <w:marRight w:val="0"/>
      <w:marTop w:val="0"/>
      <w:marBottom w:val="0"/>
      <w:divBdr>
        <w:top w:val="none" w:sz="0" w:space="0" w:color="auto"/>
        <w:left w:val="none" w:sz="0" w:space="0" w:color="auto"/>
        <w:bottom w:val="none" w:sz="0" w:space="0" w:color="auto"/>
        <w:right w:val="none" w:sz="0" w:space="0" w:color="auto"/>
      </w:divBdr>
    </w:div>
    <w:div w:id="355087127">
      <w:bodyDiv w:val="1"/>
      <w:marLeft w:val="0"/>
      <w:marRight w:val="0"/>
      <w:marTop w:val="0"/>
      <w:marBottom w:val="0"/>
      <w:divBdr>
        <w:top w:val="none" w:sz="0" w:space="0" w:color="auto"/>
        <w:left w:val="none" w:sz="0" w:space="0" w:color="auto"/>
        <w:bottom w:val="none" w:sz="0" w:space="0" w:color="auto"/>
        <w:right w:val="none" w:sz="0" w:space="0" w:color="auto"/>
      </w:divBdr>
    </w:div>
    <w:div w:id="369191060">
      <w:bodyDiv w:val="1"/>
      <w:marLeft w:val="0"/>
      <w:marRight w:val="0"/>
      <w:marTop w:val="0"/>
      <w:marBottom w:val="0"/>
      <w:divBdr>
        <w:top w:val="none" w:sz="0" w:space="0" w:color="auto"/>
        <w:left w:val="none" w:sz="0" w:space="0" w:color="auto"/>
        <w:bottom w:val="none" w:sz="0" w:space="0" w:color="auto"/>
        <w:right w:val="none" w:sz="0" w:space="0" w:color="auto"/>
      </w:divBdr>
    </w:div>
    <w:div w:id="1093822553">
      <w:bodyDiv w:val="1"/>
      <w:marLeft w:val="0"/>
      <w:marRight w:val="0"/>
      <w:marTop w:val="0"/>
      <w:marBottom w:val="0"/>
      <w:divBdr>
        <w:top w:val="none" w:sz="0" w:space="0" w:color="auto"/>
        <w:left w:val="none" w:sz="0" w:space="0" w:color="auto"/>
        <w:bottom w:val="none" w:sz="0" w:space="0" w:color="auto"/>
        <w:right w:val="none" w:sz="0" w:space="0" w:color="auto"/>
      </w:divBdr>
    </w:div>
    <w:div w:id="1189761581">
      <w:bodyDiv w:val="1"/>
      <w:marLeft w:val="0"/>
      <w:marRight w:val="0"/>
      <w:marTop w:val="0"/>
      <w:marBottom w:val="0"/>
      <w:divBdr>
        <w:top w:val="none" w:sz="0" w:space="0" w:color="auto"/>
        <w:left w:val="none" w:sz="0" w:space="0" w:color="auto"/>
        <w:bottom w:val="none" w:sz="0" w:space="0" w:color="auto"/>
        <w:right w:val="none" w:sz="0" w:space="0" w:color="auto"/>
      </w:divBdr>
    </w:div>
    <w:div w:id="1211989669">
      <w:bodyDiv w:val="1"/>
      <w:marLeft w:val="0"/>
      <w:marRight w:val="0"/>
      <w:marTop w:val="0"/>
      <w:marBottom w:val="0"/>
      <w:divBdr>
        <w:top w:val="none" w:sz="0" w:space="0" w:color="auto"/>
        <w:left w:val="none" w:sz="0" w:space="0" w:color="auto"/>
        <w:bottom w:val="none" w:sz="0" w:space="0" w:color="auto"/>
        <w:right w:val="none" w:sz="0" w:space="0" w:color="auto"/>
      </w:divBdr>
    </w:div>
    <w:div w:id="1229682170">
      <w:bodyDiv w:val="1"/>
      <w:marLeft w:val="0"/>
      <w:marRight w:val="0"/>
      <w:marTop w:val="0"/>
      <w:marBottom w:val="0"/>
      <w:divBdr>
        <w:top w:val="none" w:sz="0" w:space="0" w:color="auto"/>
        <w:left w:val="none" w:sz="0" w:space="0" w:color="auto"/>
        <w:bottom w:val="none" w:sz="0" w:space="0" w:color="auto"/>
        <w:right w:val="none" w:sz="0" w:space="0" w:color="auto"/>
      </w:divBdr>
    </w:div>
    <w:div w:id="14304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1042</Words>
  <Characters>5940</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2026-08-30T13:28:00Z</dcterms:created>
  <dcterms:modified xsi:type="dcterms:W3CDTF">2026-08-30T19:26:00Z</dcterms:modified>
</cp:coreProperties>
</file>